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817A150" w14:textId="77777777" w:rsidR="005071CC" w:rsidRPr="007222A6" w:rsidRDefault="005071CC">
      <w:pPr>
        <w:rPr>
          <w:rFonts w:ascii="Times New Roman" w:hAnsi="Times New Roman"/>
        </w:rPr>
      </w:pPr>
    </w:p>
    <w:p w14:paraId="5D944B35" w14:textId="77777777" w:rsidR="005071CC" w:rsidRPr="007222A6" w:rsidRDefault="005071CC">
      <w:pPr>
        <w:rPr>
          <w:rFonts w:ascii="Times New Roman" w:hAnsi="Times New Roman"/>
        </w:rPr>
      </w:pPr>
    </w:p>
    <w:p w14:paraId="1D162598" w14:textId="77777777" w:rsidR="005071CC" w:rsidRPr="007222A6" w:rsidRDefault="005071CC">
      <w:pPr>
        <w:rPr>
          <w:rFonts w:ascii="Times New Roman" w:hAnsi="Times New Roman"/>
        </w:rPr>
      </w:pPr>
    </w:p>
    <w:p w14:paraId="4BAD287C" w14:textId="77777777" w:rsidR="005071CC" w:rsidRPr="007222A6" w:rsidRDefault="005071CC">
      <w:pPr>
        <w:rPr>
          <w:rFonts w:ascii="Times New Roman" w:hAnsi="Times New Roman"/>
        </w:rPr>
      </w:pPr>
    </w:p>
    <w:p w14:paraId="4CF6F4B6" w14:textId="77777777" w:rsidR="005071CC" w:rsidRPr="007222A6" w:rsidRDefault="005071CC">
      <w:pPr>
        <w:rPr>
          <w:rFonts w:ascii="Times New Roman" w:hAnsi="Times New Roman"/>
        </w:rPr>
      </w:pPr>
    </w:p>
    <w:p w14:paraId="3916D7E3" w14:textId="77777777" w:rsidR="005071CC" w:rsidRPr="007222A6" w:rsidRDefault="005071CC">
      <w:pPr>
        <w:rPr>
          <w:rFonts w:ascii="Times New Roman" w:hAnsi="Times New Roman"/>
        </w:rPr>
      </w:pPr>
    </w:p>
    <w:p w14:paraId="3C64FD47" w14:textId="77777777" w:rsidR="005071CC" w:rsidRPr="007222A6" w:rsidRDefault="005071CC">
      <w:pPr>
        <w:rPr>
          <w:rFonts w:ascii="Times New Roman" w:hAnsi="Times New Roman"/>
        </w:rPr>
      </w:pPr>
    </w:p>
    <w:p w14:paraId="09555028" w14:textId="1DFF5611" w:rsidR="005071CC" w:rsidRPr="00643097" w:rsidRDefault="001D0ED3" w:rsidP="008114C8">
      <w:pPr>
        <w:pStyle w:val="Tema"/>
        <w:pBdr>
          <w:top w:val="none" w:sz="0" w:space="0" w:color="000000"/>
          <w:left w:val="none" w:sz="0" w:space="0" w:color="000000"/>
          <w:bottom w:val="single" w:sz="4" w:space="0" w:color="808080"/>
          <w:right w:val="none" w:sz="0" w:space="0" w:color="000000"/>
        </w:pBdr>
        <w:rPr>
          <w:rFonts w:ascii="Times New Roman" w:hAnsi="Times New Roman"/>
          <w:lang w:val="en-US"/>
        </w:rPr>
      </w:pPr>
      <w:r w:rsidRPr="007222A6">
        <w:rPr>
          <w:rFonts w:ascii="Times New Roman" w:hAnsi="Times New Roman"/>
        </w:rPr>
        <w:fldChar w:fldCharType="begin"/>
      </w:r>
      <w:r w:rsidRPr="00643097">
        <w:rPr>
          <w:rFonts w:ascii="Times New Roman" w:hAnsi="Times New Roman"/>
          <w:lang w:val="en-US"/>
        </w:rPr>
        <w:instrText xml:space="preserve"> SUBJECT </w:instrText>
      </w:r>
      <w:r w:rsidRPr="007222A6">
        <w:rPr>
          <w:rFonts w:ascii="Times New Roman" w:hAnsi="Times New Roman"/>
        </w:rPr>
        <w:fldChar w:fldCharType="separate"/>
      </w:r>
      <w:r w:rsidR="008E6C93" w:rsidRPr="00643097">
        <w:rPr>
          <w:rFonts w:ascii="Times New Roman" w:hAnsi="Times New Roman"/>
          <w:lang w:val="en-US"/>
        </w:rPr>
        <w:t>&lt;</w:t>
      </w:r>
      <w:r w:rsidR="00575FC8" w:rsidRPr="00643097">
        <w:rPr>
          <w:rFonts w:ascii="Times New Roman" w:hAnsi="Times New Roman"/>
          <w:lang w:val="en-US"/>
        </w:rPr>
        <w:t>Dashboard - Ticketera Funcional y Data</w:t>
      </w:r>
      <w:r w:rsidRPr="00643097">
        <w:rPr>
          <w:rFonts w:ascii="Times New Roman" w:hAnsi="Times New Roman"/>
          <w:lang w:val="en-US"/>
        </w:rPr>
        <w:t>&gt;</w:t>
      </w:r>
      <w:r w:rsidRPr="007222A6">
        <w:rPr>
          <w:rFonts w:ascii="Times New Roman" w:hAnsi="Times New Roman"/>
        </w:rPr>
        <w:fldChar w:fldCharType="end"/>
      </w:r>
    </w:p>
    <w:p w14:paraId="28F0CD53" w14:textId="77777777" w:rsidR="005071CC" w:rsidRPr="00643097" w:rsidRDefault="005071CC">
      <w:pPr>
        <w:pStyle w:val="Subttulo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hAnsi="Times New Roman" w:cs="Times New Roman"/>
          <w:lang w:val="en-US"/>
        </w:rPr>
      </w:pPr>
    </w:p>
    <w:p w14:paraId="3901A4DF" w14:textId="77777777" w:rsidR="005071CC" w:rsidRPr="00643097" w:rsidRDefault="005071CC">
      <w:pPr>
        <w:pStyle w:val="Textoindependient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hAnsi="Times New Roman"/>
          <w:lang w:val="en-US"/>
        </w:rPr>
      </w:pPr>
    </w:p>
    <w:p w14:paraId="0F1ECFF0" w14:textId="77777777" w:rsidR="005071CC" w:rsidRPr="00643097" w:rsidRDefault="005071CC">
      <w:pPr>
        <w:pStyle w:val="Textoindependient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hAnsi="Times New Roman"/>
          <w:lang w:val="en-US"/>
        </w:rPr>
      </w:pPr>
    </w:p>
    <w:p w14:paraId="2C1BE442" w14:textId="0DE0EA12" w:rsidR="005071CC" w:rsidRPr="007222A6" w:rsidRDefault="00000000">
      <w:pPr>
        <w:pStyle w:val="Notaalpi"/>
        <w:rPr>
          <w:rFonts w:ascii="Times New Roman" w:hAnsi="Times New Roman"/>
        </w:rPr>
      </w:pPr>
      <w:r w:rsidRPr="007222A6">
        <w:rPr>
          <w:rFonts w:ascii="Times New Roman" w:hAnsi="Times New Roman"/>
        </w:rPr>
        <w:t xml:space="preserve">Versión: </w:t>
      </w:r>
      <w:r w:rsidR="00461EF2">
        <w:rPr>
          <w:rFonts w:ascii="Times New Roman" w:hAnsi="Times New Roman"/>
        </w:rPr>
        <w:t>1</w:t>
      </w:r>
      <w:r w:rsidR="0005764D" w:rsidRPr="007222A6">
        <w:rPr>
          <w:rFonts w:ascii="Times New Roman" w:hAnsi="Times New Roman"/>
        </w:rPr>
        <w:t>.0</w:t>
      </w:r>
    </w:p>
    <w:p w14:paraId="4510890D" w14:textId="478701E6" w:rsidR="005071CC" w:rsidRPr="007222A6" w:rsidRDefault="00000000">
      <w:pPr>
        <w:pStyle w:val="Notaalpi"/>
        <w:rPr>
          <w:rFonts w:ascii="Times New Roman" w:hAnsi="Times New Roman"/>
        </w:rPr>
      </w:pPr>
      <w:r w:rsidRPr="007222A6">
        <w:rPr>
          <w:rFonts w:ascii="Times New Roman" w:hAnsi="Times New Roman"/>
        </w:rPr>
        <w:t xml:space="preserve">Fecha: </w:t>
      </w:r>
      <w:r w:rsidR="00575FC8">
        <w:rPr>
          <w:rFonts w:ascii="Times New Roman" w:hAnsi="Times New Roman"/>
        </w:rPr>
        <w:t>10</w:t>
      </w:r>
      <w:r w:rsidR="008114C8">
        <w:rPr>
          <w:rFonts w:ascii="Times New Roman" w:hAnsi="Times New Roman"/>
        </w:rPr>
        <w:t>/</w:t>
      </w:r>
      <w:r w:rsidR="00575FC8">
        <w:rPr>
          <w:rFonts w:ascii="Times New Roman" w:hAnsi="Times New Roman"/>
        </w:rPr>
        <w:t>02</w:t>
      </w:r>
      <w:r w:rsidR="008114C8">
        <w:rPr>
          <w:rFonts w:ascii="Times New Roman" w:hAnsi="Times New Roman"/>
        </w:rPr>
        <w:t>/</w:t>
      </w:r>
      <w:r w:rsidR="00575FC8">
        <w:rPr>
          <w:rFonts w:ascii="Times New Roman" w:hAnsi="Times New Roman"/>
        </w:rPr>
        <w:t>2026</w:t>
      </w:r>
    </w:p>
    <w:p w14:paraId="26667FBB" w14:textId="77777777" w:rsidR="005071CC" w:rsidRPr="007222A6" w:rsidRDefault="005071CC">
      <w:pPr>
        <w:pStyle w:val="Notaalpi"/>
        <w:rPr>
          <w:rFonts w:ascii="Times New Roman" w:hAnsi="Times New Roman"/>
        </w:rPr>
      </w:pPr>
    </w:p>
    <w:p w14:paraId="453EF1C4" w14:textId="77777777" w:rsidR="005071CC" w:rsidRDefault="005071CC">
      <w:pPr>
        <w:pStyle w:val="Notaalpi"/>
        <w:jc w:val="left"/>
        <w:rPr>
          <w:rFonts w:ascii="Times New Roman" w:hAnsi="Times New Roman"/>
          <w:color w:val="000000"/>
        </w:rPr>
      </w:pPr>
    </w:p>
    <w:p w14:paraId="1ACDB4F6" w14:textId="77777777" w:rsidR="00A12F41" w:rsidRDefault="00A12F41">
      <w:pPr>
        <w:pStyle w:val="Notaalpi"/>
        <w:jc w:val="left"/>
        <w:rPr>
          <w:rFonts w:ascii="Times New Roman" w:hAnsi="Times New Roman"/>
          <w:color w:val="000000"/>
        </w:rPr>
      </w:pPr>
    </w:p>
    <w:tbl>
      <w:tblPr>
        <w:tblW w:w="9071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207"/>
        <w:gridCol w:w="3002"/>
        <w:gridCol w:w="2199"/>
        <w:gridCol w:w="1663"/>
      </w:tblGrid>
      <w:tr w:rsidR="00A12F41" w:rsidRPr="007222A6" w14:paraId="36B2CA98" w14:textId="77777777" w:rsidTr="00E7235B">
        <w:tc>
          <w:tcPr>
            <w:tcW w:w="2207" w:type="dxa"/>
            <w:shd w:val="clear" w:color="auto" w:fill="E6E6E6"/>
            <w:vAlign w:val="center"/>
          </w:tcPr>
          <w:p w14:paraId="60A40327" w14:textId="77777777" w:rsidR="00A12F41" w:rsidRPr="007222A6" w:rsidRDefault="00A12F41">
            <w:pPr>
              <w:pStyle w:val="Contenidodelatabla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Solicitado</w:t>
            </w:r>
            <w:r w:rsidRPr="007222A6">
              <w:rPr>
                <w:rFonts w:ascii="Times New Roman" w:hAnsi="Times New Roman"/>
                <w:b/>
                <w:bCs/>
              </w:rPr>
              <w:t xml:space="preserve"> por</w:t>
            </w:r>
          </w:p>
        </w:tc>
        <w:tc>
          <w:tcPr>
            <w:tcW w:w="3002" w:type="dxa"/>
            <w:vAlign w:val="center"/>
          </w:tcPr>
          <w:p w14:paraId="0F19DB71" w14:textId="4DAD3D4A" w:rsidR="00A12F41" w:rsidRPr="007222A6" w:rsidRDefault="008E6C93">
            <w:pPr>
              <w:pStyle w:val="Contenidodelatabla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Soporte Funcional</w:t>
            </w:r>
            <w:r w:rsidR="00575FC8">
              <w:rPr>
                <w:rFonts w:ascii="Times New Roman" w:hAnsi="Times New Roman"/>
              </w:rPr>
              <w:t xml:space="preserve"> y Data</w:t>
            </w:r>
          </w:p>
        </w:tc>
        <w:tc>
          <w:tcPr>
            <w:tcW w:w="2199" w:type="dxa"/>
            <w:shd w:val="clear" w:color="auto" w:fill="E6E6E6"/>
            <w:vAlign w:val="center"/>
          </w:tcPr>
          <w:p w14:paraId="6E044395" w14:textId="77777777" w:rsidR="00A12F41" w:rsidRPr="007222A6" w:rsidRDefault="00A12F41">
            <w:pPr>
              <w:pStyle w:val="Contenidodelatabla"/>
              <w:rPr>
                <w:rFonts w:ascii="Times New Roman" w:hAnsi="Times New Roman"/>
              </w:rPr>
            </w:pPr>
            <w:r w:rsidRPr="007222A6">
              <w:rPr>
                <w:rFonts w:ascii="Times New Roman" w:hAnsi="Times New Roman"/>
                <w:b/>
                <w:bCs/>
              </w:rPr>
              <w:t xml:space="preserve">Fecha </w:t>
            </w:r>
            <w:r>
              <w:rPr>
                <w:rFonts w:ascii="Times New Roman" w:hAnsi="Times New Roman"/>
                <w:b/>
                <w:bCs/>
              </w:rPr>
              <w:t>Solicitada</w:t>
            </w:r>
          </w:p>
        </w:tc>
        <w:tc>
          <w:tcPr>
            <w:tcW w:w="1663" w:type="dxa"/>
            <w:vAlign w:val="center"/>
          </w:tcPr>
          <w:p w14:paraId="34A19A8C" w14:textId="24B4DFCB" w:rsidR="00A12F41" w:rsidRPr="007222A6" w:rsidRDefault="00575FC8">
            <w:pPr>
              <w:pStyle w:val="Contenidodelatabla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10/02/2026</w:t>
            </w:r>
          </w:p>
        </w:tc>
      </w:tr>
      <w:tr w:rsidR="00E7235B" w:rsidRPr="007222A6" w14:paraId="0038F3DC" w14:textId="77777777" w:rsidTr="00E7235B">
        <w:tc>
          <w:tcPr>
            <w:tcW w:w="2207" w:type="dxa"/>
            <w:shd w:val="clear" w:color="auto" w:fill="E6E6E6"/>
            <w:vAlign w:val="center"/>
          </w:tcPr>
          <w:p w14:paraId="04130BFA" w14:textId="77777777" w:rsidR="00E7235B" w:rsidRPr="007222A6" w:rsidRDefault="00E7235B" w:rsidP="00E7235B">
            <w:pPr>
              <w:pStyle w:val="Contenidodelatabla"/>
              <w:rPr>
                <w:rFonts w:ascii="Times New Roman" w:hAnsi="Times New Roman"/>
                <w:b/>
                <w:bCs/>
              </w:rPr>
            </w:pPr>
            <w:r w:rsidRPr="007222A6">
              <w:rPr>
                <w:rFonts w:ascii="Times New Roman" w:hAnsi="Times New Roman"/>
                <w:b/>
                <w:bCs/>
              </w:rPr>
              <w:t>Aprobado por</w:t>
            </w:r>
          </w:p>
        </w:tc>
        <w:tc>
          <w:tcPr>
            <w:tcW w:w="3002" w:type="dxa"/>
            <w:vAlign w:val="center"/>
          </w:tcPr>
          <w:p w14:paraId="69BF38BB" w14:textId="429D6A0C" w:rsidR="00E7235B" w:rsidRDefault="00E7235B" w:rsidP="00E7235B">
            <w:pPr>
              <w:pStyle w:val="Contenidodelatabla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Sebastián Gastón</w:t>
            </w:r>
          </w:p>
        </w:tc>
        <w:tc>
          <w:tcPr>
            <w:tcW w:w="2199" w:type="dxa"/>
            <w:shd w:val="clear" w:color="auto" w:fill="E6E6E6"/>
            <w:vAlign w:val="center"/>
          </w:tcPr>
          <w:p w14:paraId="67F03FA3" w14:textId="77777777" w:rsidR="00E7235B" w:rsidRPr="007222A6" w:rsidRDefault="00E7235B" w:rsidP="00E7235B">
            <w:pPr>
              <w:pStyle w:val="Contenidodelatabla"/>
              <w:rPr>
                <w:rFonts w:ascii="Times New Roman" w:hAnsi="Times New Roman"/>
                <w:b/>
                <w:bCs/>
              </w:rPr>
            </w:pPr>
            <w:r w:rsidRPr="007222A6">
              <w:rPr>
                <w:rFonts w:ascii="Times New Roman" w:hAnsi="Times New Roman"/>
                <w:b/>
                <w:bCs/>
              </w:rPr>
              <w:t>Fecha Aprobación</w:t>
            </w:r>
          </w:p>
        </w:tc>
        <w:tc>
          <w:tcPr>
            <w:tcW w:w="1663" w:type="dxa"/>
            <w:vAlign w:val="center"/>
          </w:tcPr>
          <w:p w14:paraId="06C64B07" w14:textId="26DBD4CB" w:rsidR="00E7235B" w:rsidRPr="007222A6" w:rsidRDefault="00575FC8" w:rsidP="00E7235B">
            <w:pPr>
              <w:pStyle w:val="Contenidodelatabla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10/02/2026</w:t>
            </w:r>
          </w:p>
        </w:tc>
      </w:tr>
    </w:tbl>
    <w:p w14:paraId="23EFE7C3" w14:textId="77777777" w:rsidR="00A12F41" w:rsidRPr="007222A6" w:rsidRDefault="00A12F41">
      <w:pPr>
        <w:pStyle w:val="Notaalpi"/>
        <w:jc w:val="left"/>
        <w:rPr>
          <w:rFonts w:ascii="Times New Roman" w:hAnsi="Times New Roman"/>
          <w:color w:val="000000"/>
        </w:rPr>
      </w:pPr>
    </w:p>
    <w:p w14:paraId="459AD718" w14:textId="77777777" w:rsidR="005071CC" w:rsidRPr="007222A6" w:rsidRDefault="005071CC">
      <w:pPr>
        <w:pStyle w:val="Ttulo10"/>
        <w:rPr>
          <w:rFonts w:ascii="Times New Roman" w:hAnsi="Times New Roman" w:cs="Times New Roman"/>
        </w:rPr>
      </w:pPr>
    </w:p>
    <w:p w14:paraId="603A7EDF" w14:textId="77777777" w:rsidR="00A12F41" w:rsidRPr="007222A6" w:rsidRDefault="00A12F41" w:rsidP="00A12F41">
      <w:pPr>
        <w:rPr>
          <w:rFonts w:ascii="Times New Roman" w:hAnsi="Times New Roman"/>
        </w:rPr>
      </w:pPr>
      <w:r w:rsidRPr="007222A6">
        <w:rPr>
          <w:rFonts w:ascii="Times New Roman" w:hAnsi="Times New Roman"/>
          <w:sz w:val="24"/>
        </w:rPr>
        <w:t>REGISTRO DE CAMBIOS</w:t>
      </w:r>
    </w:p>
    <w:p w14:paraId="3F2211F8" w14:textId="77777777" w:rsidR="00A12F41" w:rsidRPr="007222A6" w:rsidRDefault="00A12F41" w:rsidP="00A12F41">
      <w:pPr>
        <w:rPr>
          <w:rFonts w:ascii="Times New Roman" w:hAnsi="Times New Roman"/>
        </w:rPr>
      </w:pPr>
    </w:p>
    <w:tbl>
      <w:tblPr>
        <w:tblW w:w="9071" w:type="dxa"/>
        <w:tblInd w:w="4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93"/>
        <w:gridCol w:w="2863"/>
        <w:gridCol w:w="3646"/>
        <w:gridCol w:w="1669"/>
      </w:tblGrid>
      <w:tr w:rsidR="00A12F41" w:rsidRPr="007222A6" w14:paraId="67F6ECEF" w14:textId="77777777" w:rsidTr="007A6554">
        <w:tc>
          <w:tcPr>
            <w:tcW w:w="8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19183295" w14:textId="77777777" w:rsidR="00A12F41" w:rsidRPr="007222A6" w:rsidRDefault="00A12F41">
            <w:pPr>
              <w:pStyle w:val="Contenidodelatabla"/>
              <w:jc w:val="center"/>
              <w:rPr>
                <w:rFonts w:ascii="Times New Roman" w:hAnsi="Times New Roman"/>
              </w:rPr>
            </w:pPr>
            <w:r w:rsidRPr="007222A6">
              <w:rPr>
                <w:rFonts w:ascii="Times New Roman" w:hAnsi="Times New Roman"/>
                <w:b/>
                <w:bCs/>
              </w:rPr>
              <w:t>Versión</w:t>
            </w:r>
          </w:p>
        </w:tc>
        <w:tc>
          <w:tcPr>
            <w:tcW w:w="28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50594FA6" w14:textId="77777777" w:rsidR="00A12F41" w:rsidRPr="007222A6" w:rsidRDefault="00A12F41">
            <w:pPr>
              <w:pStyle w:val="Contenidodelatabla"/>
              <w:jc w:val="center"/>
              <w:rPr>
                <w:rFonts w:ascii="Times New Roman" w:hAnsi="Times New Roman"/>
              </w:rPr>
            </w:pPr>
            <w:r w:rsidRPr="007222A6">
              <w:rPr>
                <w:rFonts w:ascii="Times New Roman" w:hAnsi="Times New Roman"/>
                <w:b/>
                <w:bCs/>
              </w:rPr>
              <w:t>Causa del Cambio</w:t>
            </w:r>
          </w:p>
        </w:tc>
        <w:tc>
          <w:tcPr>
            <w:tcW w:w="3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0D518520" w14:textId="77777777" w:rsidR="00A12F41" w:rsidRPr="007222A6" w:rsidRDefault="00A12F41">
            <w:pPr>
              <w:pStyle w:val="Contenidodelatabla"/>
              <w:jc w:val="center"/>
              <w:rPr>
                <w:rFonts w:ascii="Times New Roman" w:hAnsi="Times New Roman"/>
              </w:rPr>
            </w:pPr>
            <w:r w:rsidRPr="007222A6">
              <w:rPr>
                <w:rFonts w:ascii="Times New Roman" w:hAnsi="Times New Roman"/>
                <w:b/>
                <w:bCs/>
              </w:rPr>
              <w:t>Responsable del Cambio</w:t>
            </w:r>
          </w:p>
        </w:tc>
        <w:tc>
          <w:tcPr>
            <w:tcW w:w="1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0B6CCCBC" w14:textId="77777777" w:rsidR="00A12F41" w:rsidRPr="007222A6" w:rsidRDefault="00A12F41">
            <w:pPr>
              <w:pStyle w:val="Contenidodelatabla"/>
              <w:jc w:val="center"/>
              <w:rPr>
                <w:rFonts w:ascii="Times New Roman" w:hAnsi="Times New Roman"/>
              </w:rPr>
            </w:pPr>
            <w:r w:rsidRPr="007222A6">
              <w:rPr>
                <w:rFonts w:ascii="Times New Roman" w:hAnsi="Times New Roman"/>
                <w:b/>
                <w:bCs/>
              </w:rPr>
              <w:t>Fecha del Cambio</w:t>
            </w:r>
          </w:p>
        </w:tc>
      </w:tr>
      <w:tr w:rsidR="00575FC8" w:rsidRPr="007222A6" w14:paraId="6564B3D5" w14:textId="77777777" w:rsidTr="007A6554">
        <w:tc>
          <w:tcPr>
            <w:tcW w:w="893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06EC8636" w14:textId="77777777" w:rsidR="00575FC8" w:rsidRPr="007222A6" w:rsidRDefault="00575FC8" w:rsidP="00575FC8">
            <w:pPr>
              <w:pStyle w:val="Contenidodelatabla"/>
              <w:jc w:val="center"/>
              <w:rPr>
                <w:rFonts w:ascii="Times New Roman" w:hAnsi="Times New Roman"/>
              </w:rPr>
            </w:pPr>
            <w:r w:rsidRPr="007222A6">
              <w:rPr>
                <w:rFonts w:ascii="Times New Roman" w:hAnsi="Times New Roman"/>
              </w:rPr>
              <w:t>1.0</w:t>
            </w: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3AE582FC" w14:textId="6974009F" w:rsidR="00575FC8" w:rsidRPr="007222A6" w:rsidRDefault="00575FC8" w:rsidP="00575FC8">
            <w:pPr>
              <w:pStyle w:val="Contenidodelatabla"/>
              <w:jc w:val="center"/>
              <w:rPr>
                <w:rFonts w:ascii="Times New Roman" w:hAnsi="Times New Roman"/>
              </w:rPr>
            </w:pPr>
            <w:r w:rsidRPr="007222A6">
              <w:rPr>
                <w:rFonts w:ascii="Times New Roman" w:hAnsi="Times New Roman"/>
              </w:rPr>
              <w:t xml:space="preserve">Versión </w:t>
            </w:r>
            <w:r>
              <w:rPr>
                <w:rFonts w:ascii="Times New Roman" w:hAnsi="Times New Roman"/>
              </w:rPr>
              <w:t>I</w:t>
            </w:r>
            <w:r w:rsidRPr="007222A6">
              <w:rPr>
                <w:rFonts w:ascii="Times New Roman" w:hAnsi="Times New Roman"/>
              </w:rPr>
              <w:t>nicial</w:t>
            </w: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11DECE53" w14:textId="71D19C3E" w:rsidR="00575FC8" w:rsidRPr="007222A6" w:rsidRDefault="00575FC8" w:rsidP="00575FC8">
            <w:pPr>
              <w:pStyle w:val="Contenidodelatabla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Sebastián Gastón</w:t>
            </w:r>
          </w:p>
        </w:tc>
        <w:tc>
          <w:tcPr>
            <w:tcW w:w="1669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9DF249" w14:textId="5BFFDED8" w:rsidR="00575FC8" w:rsidRPr="007222A6" w:rsidRDefault="00575FC8" w:rsidP="00575FC8">
            <w:pPr>
              <w:pStyle w:val="Contenidodelatabla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10/02/2026</w:t>
            </w:r>
          </w:p>
        </w:tc>
      </w:tr>
      <w:tr w:rsidR="007A6554" w:rsidRPr="007222A6" w14:paraId="525D2987" w14:textId="77777777" w:rsidTr="007A6554">
        <w:tc>
          <w:tcPr>
            <w:tcW w:w="893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0B6E2427" w14:textId="77777777" w:rsidR="007A6554" w:rsidRPr="007222A6" w:rsidRDefault="007A6554" w:rsidP="007A6554">
            <w:pPr>
              <w:pStyle w:val="Contenidodelatabla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1B6DA27E" w14:textId="77777777" w:rsidR="007A6554" w:rsidRPr="007222A6" w:rsidRDefault="007A6554" w:rsidP="007A6554">
            <w:pPr>
              <w:pStyle w:val="Contenidodelatabla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57FF89B3" w14:textId="77777777" w:rsidR="007A6554" w:rsidRPr="007222A6" w:rsidRDefault="007A6554" w:rsidP="007A6554">
            <w:pPr>
              <w:pStyle w:val="Contenidodelatabla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69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526E46" w14:textId="77777777" w:rsidR="007A6554" w:rsidRPr="007222A6" w:rsidRDefault="007A6554" w:rsidP="007A6554">
            <w:pPr>
              <w:pStyle w:val="Contenidodelatabla"/>
              <w:jc w:val="center"/>
              <w:rPr>
                <w:rFonts w:ascii="Times New Roman" w:hAnsi="Times New Roman"/>
              </w:rPr>
            </w:pPr>
          </w:p>
        </w:tc>
      </w:tr>
    </w:tbl>
    <w:p w14:paraId="5B0EFF6D" w14:textId="77777777" w:rsidR="000127A3" w:rsidRPr="007222A6" w:rsidRDefault="000127A3" w:rsidP="000127A3">
      <w:pPr>
        <w:pStyle w:val="Textoindependiente"/>
        <w:rPr>
          <w:rFonts w:ascii="Times New Roman" w:hAnsi="Times New Roman"/>
        </w:rPr>
      </w:pPr>
    </w:p>
    <w:p w14:paraId="6969E6AA" w14:textId="77777777" w:rsidR="000127A3" w:rsidRPr="007222A6" w:rsidRDefault="000127A3" w:rsidP="000127A3">
      <w:pPr>
        <w:pStyle w:val="Textoindependiente"/>
        <w:rPr>
          <w:rFonts w:ascii="Times New Roman" w:hAnsi="Times New Roman"/>
        </w:rPr>
      </w:pPr>
    </w:p>
    <w:p w14:paraId="1EC30172" w14:textId="77777777" w:rsidR="000127A3" w:rsidRPr="007222A6" w:rsidRDefault="000127A3" w:rsidP="000127A3">
      <w:pPr>
        <w:pStyle w:val="Textoindependiente"/>
        <w:rPr>
          <w:rFonts w:ascii="Times New Roman" w:hAnsi="Times New Roman"/>
        </w:rPr>
      </w:pPr>
    </w:p>
    <w:p w14:paraId="3A1B254B" w14:textId="77777777" w:rsidR="000127A3" w:rsidRPr="007222A6" w:rsidRDefault="000127A3" w:rsidP="000127A3">
      <w:pPr>
        <w:pStyle w:val="Textoindependiente"/>
        <w:rPr>
          <w:rFonts w:ascii="Times New Roman" w:hAnsi="Times New Roman"/>
        </w:rPr>
      </w:pPr>
    </w:p>
    <w:p w14:paraId="3E726E89" w14:textId="77777777" w:rsidR="005071CC" w:rsidRPr="007222A6" w:rsidRDefault="005071CC">
      <w:pPr>
        <w:rPr>
          <w:rFonts w:ascii="Times New Roman" w:hAnsi="Times New Roman"/>
        </w:rPr>
      </w:pPr>
    </w:p>
    <w:p w14:paraId="470751C4" w14:textId="66BFA69C" w:rsidR="00A12F41" w:rsidRPr="00AD75E4" w:rsidRDefault="00A12F41" w:rsidP="00A12F41">
      <w:pPr>
        <w:pStyle w:val="Ttulo1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I</w:t>
      </w:r>
      <w:r w:rsidRPr="006949BF">
        <w:rPr>
          <w:rFonts w:ascii="Times New Roman" w:hAnsi="Times New Roman" w:cs="Times New Roman"/>
          <w:sz w:val="36"/>
          <w:szCs w:val="36"/>
        </w:rPr>
        <w:t>NTRODUCCIÓN</w:t>
      </w:r>
      <w:r w:rsidRPr="006949BF">
        <w:rPr>
          <w:rFonts w:ascii="Times New Roman" w:hAnsi="Times New Roman" w:cs="Times New Roman"/>
        </w:rPr>
        <w:t xml:space="preserve"> </w:t>
      </w:r>
    </w:p>
    <w:p w14:paraId="08EADFF7" w14:textId="0EDA1549" w:rsidR="008E6C93" w:rsidRPr="006464E9" w:rsidRDefault="00575FC8" w:rsidP="008B3CA1">
      <w:pPr>
        <w:pStyle w:val="NormalWeb"/>
        <w:spacing w:line="276" w:lineRule="auto"/>
        <w:jc w:val="both"/>
      </w:pPr>
      <w:bookmarkStart w:id="0" w:name="_Hlk206600538"/>
      <w:r>
        <w:t xml:space="preserve">Con la incorporación de un nuevo repositorio para la generación de </w:t>
      </w:r>
      <w:proofErr w:type="spellStart"/>
      <w:proofErr w:type="gramStart"/>
      <w:r>
        <w:t>Dashboard</w:t>
      </w:r>
      <w:r w:rsidR="008B3CA1">
        <w:t>s</w:t>
      </w:r>
      <w:proofErr w:type="spellEnd"/>
      <w:r>
        <w:t xml:space="preserve"> </w:t>
      </w:r>
      <w:r w:rsidR="008B3CA1">
        <w:t xml:space="preserve"> de</w:t>
      </w:r>
      <w:proofErr w:type="gramEnd"/>
      <w:r w:rsidR="008B3CA1">
        <w:t xml:space="preserve"> toda </w:t>
      </w:r>
      <w:r>
        <w:t xml:space="preserve">la empresa, el equipo de Soporte Funcional y Data requiere </w:t>
      </w:r>
      <w:r w:rsidR="008B3CA1">
        <w:t xml:space="preserve">el armado de </w:t>
      </w:r>
      <w:r>
        <w:t xml:space="preserve">un tablero especifico similar a cómo </w:t>
      </w:r>
      <w:r w:rsidR="008B3CA1">
        <w:t>fue creado en</w:t>
      </w:r>
      <w:r>
        <w:t xml:space="preserve"> </w:t>
      </w:r>
      <w:proofErr w:type="spellStart"/>
      <w:r>
        <w:t>PowerBi</w:t>
      </w:r>
      <w:proofErr w:type="spellEnd"/>
      <w:r w:rsidR="008B3CA1">
        <w:t>, para ser mostrado ante coordinación general y/o dirección.</w:t>
      </w:r>
    </w:p>
    <w:bookmarkEnd w:id="0"/>
    <w:p w14:paraId="56363EE3" w14:textId="7C822FA5" w:rsidR="00A12F41" w:rsidRPr="00AD75E4" w:rsidRDefault="00A12F41" w:rsidP="00A12F41">
      <w:pPr>
        <w:pStyle w:val="Ttulo2"/>
        <w:numPr>
          <w:ilvl w:val="0"/>
          <w:numId w:val="1"/>
        </w:numPr>
        <w:rPr>
          <w:rFonts w:ascii="Times New Roman" w:hAnsi="Times New Roman" w:cs="Times New Roman"/>
          <w:color w:val="0070C0"/>
        </w:rPr>
      </w:pPr>
      <w:r w:rsidRPr="006949BF">
        <w:rPr>
          <w:rFonts w:ascii="Times New Roman" w:hAnsi="Times New Roman" w:cs="Times New Roman"/>
          <w:sz w:val="36"/>
          <w:szCs w:val="36"/>
        </w:rPr>
        <w:t>OBJETIVOS</w:t>
      </w:r>
      <w:r w:rsidRPr="00AD75E4">
        <w:rPr>
          <w:rFonts w:ascii="Times New Roman" w:hAnsi="Times New Roman" w:cs="Times New Roman"/>
          <w:color w:val="0070C0"/>
        </w:rPr>
        <w:t xml:space="preserve"> </w:t>
      </w:r>
    </w:p>
    <w:p w14:paraId="71C8D5DF" w14:textId="5E63DBE4" w:rsidR="006464E9" w:rsidRDefault="006464E9" w:rsidP="008B3CA1">
      <w:pPr>
        <w:pStyle w:val="NormalWeb"/>
        <w:spacing w:line="276" w:lineRule="auto"/>
        <w:jc w:val="both"/>
      </w:pPr>
      <w:r w:rsidRPr="006464E9">
        <w:t>El objetivo principal</w:t>
      </w:r>
      <w:r w:rsidR="006E2D2D">
        <w:t xml:space="preserve"> </w:t>
      </w:r>
      <w:r w:rsidR="00575FC8">
        <w:t>es comenzar</w:t>
      </w:r>
      <w:r w:rsidR="008B3CA1">
        <w:t xml:space="preserve"> a</w:t>
      </w:r>
      <w:r w:rsidR="00575FC8">
        <w:t xml:space="preserve"> </w:t>
      </w:r>
      <w:r w:rsidR="008B3CA1">
        <w:t xml:space="preserve">elaborar </w:t>
      </w:r>
      <w:r w:rsidR="00575FC8">
        <w:t xml:space="preserve">todos los tableros posibles </w:t>
      </w:r>
      <w:r w:rsidR="008B3CA1">
        <w:t>que den visibilidad</w:t>
      </w:r>
      <w:r w:rsidR="00575FC8">
        <w:t xml:space="preserve"> a la productividad del sector, no solo contemplando los tiempos </w:t>
      </w:r>
      <w:r w:rsidR="008B3CA1">
        <w:t xml:space="preserve">de resolución de incidentes y atención a los usuarios, </w:t>
      </w:r>
      <w:r w:rsidR="00575FC8">
        <w:t>sino también las métricas</w:t>
      </w:r>
      <w:r w:rsidR="008B3CA1">
        <w:t xml:space="preserve"> obtenidas</w:t>
      </w:r>
      <w:r w:rsidR="00575FC8">
        <w:t xml:space="preserve"> por </w:t>
      </w:r>
      <w:r w:rsidR="008B3CA1">
        <w:t xml:space="preserve">las fallas de </w:t>
      </w:r>
      <w:r w:rsidR="00575FC8">
        <w:t xml:space="preserve">cada </w:t>
      </w:r>
      <w:r w:rsidR="008B3CA1">
        <w:t>uno de los s</w:t>
      </w:r>
      <w:r w:rsidR="00575FC8">
        <w:t>istema</w:t>
      </w:r>
      <w:r w:rsidR="008B3CA1">
        <w:t>s.</w:t>
      </w:r>
    </w:p>
    <w:p w14:paraId="6E13DA25" w14:textId="7B60CD5A" w:rsidR="00AD75E4" w:rsidRDefault="00AD75E4" w:rsidP="00AD75E4">
      <w:pPr>
        <w:pStyle w:val="Ttulo2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6"/>
          <w:szCs w:val="36"/>
        </w:rPr>
        <w:t>SOLICITUD</w:t>
      </w:r>
      <w:r w:rsidRPr="006949BF">
        <w:rPr>
          <w:rFonts w:ascii="Times New Roman" w:hAnsi="Times New Roman" w:cs="Times New Roman"/>
        </w:rPr>
        <w:t xml:space="preserve"> </w:t>
      </w:r>
    </w:p>
    <w:p w14:paraId="384B6942" w14:textId="52DF78F1" w:rsidR="00737E5A" w:rsidRPr="00737E5A" w:rsidRDefault="00737E5A" w:rsidP="008B3CA1">
      <w:pPr>
        <w:pStyle w:val="Textoindependiente"/>
        <w:spacing w:line="276" w:lineRule="auto"/>
        <w:rPr>
          <w:rFonts w:ascii="Times New Roman" w:hAnsi="Times New Roman"/>
          <w:b/>
          <w:bCs/>
          <w:sz w:val="24"/>
          <w:szCs w:val="28"/>
          <w:u w:val="single"/>
        </w:rPr>
      </w:pPr>
      <w:r w:rsidRPr="00737E5A">
        <w:rPr>
          <w:rFonts w:ascii="Times New Roman" w:hAnsi="Times New Roman"/>
          <w:b/>
          <w:bCs/>
          <w:sz w:val="24"/>
          <w:szCs w:val="28"/>
          <w:u w:val="single"/>
        </w:rPr>
        <w:t>Indicadores</w:t>
      </w:r>
    </w:p>
    <w:p w14:paraId="41BCA08D" w14:textId="0FB54602" w:rsidR="00575FC8" w:rsidRPr="008B3CA1" w:rsidRDefault="008B3CA1" w:rsidP="008B3CA1">
      <w:pPr>
        <w:pStyle w:val="Textoindependiente"/>
        <w:spacing w:line="276" w:lineRule="auto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 xml:space="preserve">A continuación, se detalla cada uno de los indicadores </w:t>
      </w:r>
      <w:proofErr w:type="gramStart"/>
      <w:r>
        <w:rPr>
          <w:rFonts w:ascii="Times New Roman" w:hAnsi="Times New Roman"/>
          <w:sz w:val="24"/>
          <w:szCs w:val="28"/>
        </w:rPr>
        <w:t>a</w:t>
      </w:r>
      <w:proofErr w:type="gramEnd"/>
      <w:r>
        <w:rPr>
          <w:rFonts w:ascii="Times New Roman" w:hAnsi="Times New Roman"/>
          <w:sz w:val="24"/>
          <w:szCs w:val="28"/>
        </w:rPr>
        <w:t xml:space="preserve"> tener en cuenta para su elaboración:</w:t>
      </w:r>
    </w:p>
    <w:p w14:paraId="24A706A7" w14:textId="05FDDA37" w:rsidR="00575FC8" w:rsidRPr="008B3CA1" w:rsidRDefault="00575FC8" w:rsidP="008B3CA1">
      <w:pPr>
        <w:pStyle w:val="Textoindependiente"/>
        <w:numPr>
          <w:ilvl w:val="0"/>
          <w:numId w:val="49"/>
        </w:numPr>
        <w:spacing w:line="276" w:lineRule="auto"/>
        <w:rPr>
          <w:rFonts w:ascii="Times New Roman" w:hAnsi="Times New Roman"/>
          <w:sz w:val="24"/>
          <w:szCs w:val="28"/>
        </w:rPr>
      </w:pPr>
      <w:r w:rsidRPr="008B3CA1">
        <w:rPr>
          <w:rFonts w:ascii="Times New Roman" w:hAnsi="Times New Roman"/>
          <w:b/>
          <w:bCs/>
          <w:sz w:val="24"/>
          <w:szCs w:val="28"/>
        </w:rPr>
        <w:t>Recuento de Tickets totales por Sistema</w:t>
      </w:r>
      <w:r w:rsidRPr="008B3CA1">
        <w:rPr>
          <w:rFonts w:ascii="Times New Roman" w:hAnsi="Times New Roman"/>
          <w:sz w:val="24"/>
          <w:szCs w:val="28"/>
        </w:rPr>
        <w:t xml:space="preserve"> (Fiscal / </w:t>
      </w:r>
      <w:proofErr w:type="spellStart"/>
      <w:r w:rsidRPr="008B3CA1">
        <w:rPr>
          <w:rFonts w:ascii="Times New Roman" w:hAnsi="Times New Roman"/>
          <w:sz w:val="24"/>
          <w:szCs w:val="28"/>
        </w:rPr>
        <w:t>Gestion</w:t>
      </w:r>
      <w:proofErr w:type="spellEnd"/>
      <w:r w:rsidRPr="008B3CA1">
        <w:rPr>
          <w:rFonts w:ascii="Times New Roman" w:hAnsi="Times New Roman"/>
          <w:sz w:val="24"/>
          <w:szCs w:val="28"/>
        </w:rPr>
        <w:t xml:space="preserve"> / Control de Cajas / </w:t>
      </w:r>
      <w:proofErr w:type="spellStart"/>
      <w:r w:rsidRPr="008B3CA1">
        <w:rPr>
          <w:rFonts w:ascii="Times New Roman" w:hAnsi="Times New Roman"/>
          <w:sz w:val="24"/>
          <w:szCs w:val="28"/>
        </w:rPr>
        <w:t>Numis</w:t>
      </w:r>
      <w:proofErr w:type="spellEnd"/>
      <w:r w:rsidRPr="008B3CA1">
        <w:rPr>
          <w:rFonts w:ascii="Times New Roman" w:hAnsi="Times New Roman"/>
          <w:sz w:val="24"/>
          <w:szCs w:val="28"/>
        </w:rPr>
        <w:t xml:space="preserve"> Baires-Giro-</w:t>
      </w:r>
      <w:proofErr w:type="spellStart"/>
      <w:r w:rsidRPr="008B3CA1">
        <w:rPr>
          <w:rFonts w:ascii="Times New Roman" w:hAnsi="Times New Roman"/>
          <w:sz w:val="24"/>
          <w:szCs w:val="28"/>
        </w:rPr>
        <w:t>VyV</w:t>
      </w:r>
      <w:proofErr w:type="spellEnd"/>
      <w:r w:rsidRPr="008B3CA1">
        <w:rPr>
          <w:rFonts w:ascii="Times New Roman" w:hAnsi="Times New Roman"/>
          <w:sz w:val="24"/>
          <w:szCs w:val="28"/>
        </w:rPr>
        <w:t xml:space="preserve"> / </w:t>
      </w:r>
      <w:r w:rsidR="004C0081" w:rsidRPr="008B3CA1">
        <w:rPr>
          <w:rFonts w:ascii="Times New Roman" w:hAnsi="Times New Roman"/>
          <w:sz w:val="24"/>
          <w:szCs w:val="28"/>
        </w:rPr>
        <w:t xml:space="preserve">Riscos / </w:t>
      </w:r>
      <w:r w:rsidRPr="008B3CA1">
        <w:rPr>
          <w:rFonts w:ascii="Times New Roman" w:hAnsi="Times New Roman"/>
          <w:sz w:val="24"/>
          <w:szCs w:val="28"/>
        </w:rPr>
        <w:t>Otro</w:t>
      </w:r>
      <w:r w:rsidR="004C0081" w:rsidRPr="008B3CA1">
        <w:rPr>
          <w:rFonts w:ascii="Times New Roman" w:hAnsi="Times New Roman"/>
          <w:sz w:val="24"/>
          <w:szCs w:val="28"/>
        </w:rPr>
        <w:t>)</w:t>
      </w:r>
      <w:r w:rsidRPr="008B3CA1">
        <w:rPr>
          <w:rFonts w:ascii="Times New Roman" w:hAnsi="Times New Roman"/>
          <w:sz w:val="24"/>
          <w:szCs w:val="28"/>
        </w:rPr>
        <w:t xml:space="preserve"> </w:t>
      </w:r>
      <w:r w:rsidR="008B3CA1">
        <w:rPr>
          <w:rFonts w:ascii="Times New Roman" w:hAnsi="Times New Roman"/>
          <w:sz w:val="24"/>
          <w:szCs w:val="28"/>
        </w:rPr>
        <w:t xml:space="preserve">mediante un </w:t>
      </w:r>
      <w:r w:rsidR="008B3CA1" w:rsidRPr="008B3CA1">
        <w:rPr>
          <w:rFonts w:ascii="Times New Roman" w:hAnsi="Times New Roman"/>
          <w:sz w:val="24"/>
          <w:szCs w:val="28"/>
        </w:rPr>
        <w:t>gráfico</w:t>
      </w:r>
      <w:r w:rsidR="004C0081" w:rsidRPr="008B3CA1">
        <w:rPr>
          <w:rFonts w:ascii="Times New Roman" w:hAnsi="Times New Roman"/>
          <w:sz w:val="24"/>
          <w:szCs w:val="28"/>
        </w:rPr>
        <w:t xml:space="preserve"> </w:t>
      </w:r>
      <w:r w:rsidR="008B3CA1">
        <w:rPr>
          <w:rFonts w:ascii="Times New Roman" w:hAnsi="Times New Roman"/>
          <w:sz w:val="24"/>
          <w:szCs w:val="28"/>
        </w:rPr>
        <w:t xml:space="preserve">de </w:t>
      </w:r>
      <w:r w:rsidR="004C0081" w:rsidRPr="008B3CA1">
        <w:rPr>
          <w:rFonts w:ascii="Times New Roman" w:hAnsi="Times New Roman"/>
          <w:sz w:val="24"/>
          <w:szCs w:val="28"/>
        </w:rPr>
        <w:t xml:space="preserve">torta </w:t>
      </w:r>
      <w:r w:rsidR="008B3CA1">
        <w:rPr>
          <w:rFonts w:ascii="Times New Roman" w:hAnsi="Times New Roman"/>
          <w:sz w:val="24"/>
          <w:szCs w:val="28"/>
        </w:rPr>
        <w:t xml:space="preserve">que muestre </w:t>
      </w:r>
      <w:r w:rsidR="004C0081" w:rsidRPr="008B3CA1">
        <w:rPr>
          <w:rFonts w:ascii="Times New Roman" w:hAnsi="Times New Roman"/>
          <w:sz w:val="24"/>
          <w:szCs w:val="28"/>
        </w:rPr>
        <w:t>cantidad y porcentaje.</w:t>
      </w:r>
    </w:p>
    <w:p w14:paraId="758B1C04" w14:textId="76FD8CF9" w:rsidR="004C0081" w:rsidRDefault="004C0081" w:rsidP="008B3CA1">
      <w:pPr>
        <w:pStyle w:val="Textoindependiente"/>
        <w:jc w:val="center"/>
      </w:pPr>
      <w:r w:rsidRPr="004C0081">
        <w:rPr>
          <w:noProof/>
        </w:rPr>
        <w:drawing>
          <wp:inline distT="0" distB="0" distL="0" distR="0" wp14:anchorId="78162D2F" wp14:editId="24AFA00B">
            <wp:extent cx="5753903" cy="3143689"/>
            <wp:effectExtent l="0" t="0" r="0" b="0"/>
            <wp:docPr id="986179753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79753" name="Imagen 1" descr="Gráfico, Gráfico circ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F60A" w14:textId="77777777" w:rsidR="004C0081" w:rsidRDefault="004C0081" w:rsidP="004C0081">
      <w:pPr>
        <w:pStyle w:val="Textoindependiente"/>
      </w:pPr>
    </w:p>
    <w:p w14:paraId="5087D80B" w14:textId="37087D91" w:rsidR="004C0081" w:rsidRPr="008B3CA1" w:rsidRDefault="004C0081" w:rsidP="008B3CA1">
      <w:pPr>
        <w:pStyle w:val="Textoindependiente"/>
        <w:numPr>
          <w:ilvl w:val="0"/>
          <w:numId w:val="49"/>
        </w:numPr>
        <w:spacing w:line="276" w:lineRule="auto"/>
        <w:rPr>
          <w:rFonts w:ascii="Times New Roman" w:hAnsi="Times New Roman"/>
          <w:sz w:val="24"/>
          <w:szCs w:val="28"/>
        </w:rPr>
      </w:pPr>
      <w:r w:rsidRPr="008B3CA1">
        <w:rPr>
          <w:rFonts w:ascii="Times New Roman" w:hAnsi="Times New Roman"/>
          <w:b/>
          <w:bCs/>
          <w:sz w:val="24"/>
          <w:szCs w:val="28"/>
        </w:rPr>
        <w:t>Recuento de Tickets totales según tipificación</w:t>
      </w:r>
      <w:r w:rsidRPr="008B3CA1">
        <w:rPr>
          <w:rFonts w:ascii="Times New Roman" w:hAnsi="Times New Roman"/>
          <w:sz w:val="24"/>
          <w:szCs w:val="28"/>
        </w:rPr>
        <w:t xml:space="preserve">: Consulta Data / Consulta Funcional / Incidente Funcional / Reporte Data / Reporte Funcional / Requerimiento </w:t>
      </w:r>
      <w:r w:rsidR="008B3CA1">
        <w:rPr>
          <w:rFonts w:ascii="Times New Roman" w:hAnsi="Times New Roman"/>
          <w:sz w:val="24"/>
          <w:szCs w:val="28"/>
        </w:rPr>
        <w:t>A</w:t>
      </w:r>
      <w:r w:rsidRPr="008B3CA1">
        <w:rPr>
          <w:rFonts w:ascii="Times New Roman" w:hAnsi="Times New Roman"/>
          <w:sz w:val="24"/>
          <w:szCs w:val="28"/>
        </w:rPr>
        <w:t xml:space="preserve">ctualización – </w:t>
      </w:r>
      <w:r w:rsidR="008B3CA1">
        <w:rPr>
          <w:rFonts w:ascii="Times New Roman" w:hAnsi="Times New Roman"/>
          <w:sz w:val="24"/>
          <w:szCs w:val="28"/>
        </w:rPr>
        <w:t>M</w:t>
      </w:r>
      <w:r w:rsidRPr="008B3CA1">
        <w:rPr>
          <w:rFonts w:ascii="Times New Roman" w:hAnsi="Times New Roman"/>
          <w:sz w:val="24"/>
          <w:szCs w:val="28"/>
        </w:rPr>
        <w:t>odificación / Requerimiento Data / Requerimiento Funcional</w:t>
      </w:r>
      <w:r w:rsidR="008B3CA1">
        <w:rPr>
          <w:rFonts w:ascii="Times New Roman" w:hAnsi="Times New Roman"/>
          <w:sz w:val="24"/>
          <w:szCs w:val="28"/>
        </w:rPr>
        <w:t>; mediante un g</w:t>
      </w:r>
      <w:r w:rsidRPr="008B3CA1">
        <w:rPr>
          <w:rFonts w:ascii="Times New Roman" w:hAnsi="Times New Roman"/>
          <w:sz w:val="24"/>
          <w:szCs w:val="28"/>
        </w:rPr>
        <w:t>r</w:t>
      </w:r>
      <w:r w:rsidR="008B3CA1">
        <w:rPr>
          <w:rFonts w:ascii="Times New Roman" w:hAnsi="Times New Roman"/>
          <w:sz w:val="24"/>
          <w:szCs w:val="28"/>
        </w:rPr>
        <w:t>á</w:t>
      </w:r>
      <w:r w:rsidRPr="008B3CA1">
        <w:rPr>
          <w:rFonts w:ascii="Times New Roman" w:hAnsi="Times New Roman"/>
          <w:sz w:val="24"/>
          <w:szCs w:val="28"/>
        </w:rPr>
        <w:t xml:space="preserve">fico </w:t>
      </w:r>
      <w:r w:rsidR="008B3CA1">
        <w:rPr>
          <w:rFonts w:ascii="Times New Roman" w:hAnsi="Times New Roman"/>
          <w:sz w:val="24"/>
          <w:szCs w:val="28"/>
        </w:rPr>
        <w:t xml:space="preserve">de </w:t>
      </w:r>
      <w:r w:rsidRPr="008B3CA1">
        <w:rPr>
          <w:rFonts w:ascii="Times New Roman" w:hAnsi="Times New Roman"/>
          <w:sz w:val="24"/>
          <w:szCs w:val="28"/>
        </w:rPr>
        <w:t>torta</w:t>
      </w:r>
      <w:r w:rsidR="008B3CA1">
        <w:rPr>
          <w:rFonts w:ascii="Times New Roman" w:hAnsi="Times New Roman"/>
          <w:sz w:val="24"/>
          <w:szCs w:val="28"/>
        </w:rPr>
        <w:t xml:space="preserve"> que muestre </w:t>
      </w:r>
      <w:r w:rsidRPr="008B3CA1">
        <w:rPr>
          <w:rFonts w:ascii="Times New Roman" w:hAnsi="Times New Roman"/>
          <w:sz w:val="24"/>
          <w:szCs w:val="28"/>
        </w:rPr>
        <w:t>cantidad y porcentaje.</w:t>
      </w:r>
    </w:p>
    <w:p w14:paraId="02F766B9" w14:textId="6F2226D9" w:rsidR="00596A25" w:rsidRDefault="004C0081" w:rsidP="008B3CA1">
      <w:pPr>
        <w:pStyle w:val="Textoindependiente"/>
        <w:jc w:val="center"/>
      </w:pPr>
      <w:r w:rsidRPr="004C0081">
        <w:rPr>
          <w:noProof/>
        </w:rPr>
        <w:drawing>
          <wp:inline distT="0" distB="0" distL="0" distR="0" wp14:anchorId="0C393418" wp14:editId="6698DF64">
            <wp:extent cx="3870960" cy="2467129"/>
            <wp:effectExtent l="0" t="0" r="0" b="9525"/>
            <wp:docPr id="1213876046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76046" name="Imagen 1" descr="Gráfico, Gráfico circ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3916" cy="247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48AD" w14:textId="77777777" w:rsidR="004C0081" w:rsidRDefault="004C0081" w:rsidP="00355D09">
      <w:pPr>
        <w:pStyle w:val="Textoindependiente"/>
      </w:pPr>
    </w:p>
    <w:p w14:paraId="22C24A54" w14:textId="1A6B60E9" w:rsidR="004C0081" w:rsidRPr="008B3CA1" w:rsidRDefault="00144AB5" w:rsidP="008B3CA1">
      <w:pPr>
        <w:pStyle w:val="Textoindependiente"/>
        <w:numPr>
          <w:ilvl w:val="0"/>
          <w:numId w:val="49"/>
        </w:numPr>
        <w:spacing w:line="276" w:lineRule="auto"/>
        <w:rPr>
          <w:rFonts w:ascii="Times New Roman" w:hAnsi="Times New Roman"/>
          <w:sz w:val="24"/>
          <w:szCs w:val="28"/>
        </w:rPr>
      </w:pPr>
      <w:r w:rsidRPr="008B3CA1">
        <w:rPr>
          <w:rFonts w:ascii="Times New Roman" w:hAnsi="Times New Roman"/>
          <w:b/>
          <w:bCs/>
          <w:sz w:val="24"/>
          <w:szCs w:val="28"/>
        </w:rPr>
        <w:t xml:space="preserve">Top 5 Usuarios con más </w:t>
      </w:r>
      <w:proofErr w:type="gramStart"/>
      <w:r w:rsidRPr="008B3CA1">
        <w:rPr>
          <w:rFonts w:ascii="Times New Roman" w:hAnsi="Times New Roman"/>
          <w:b/>
          <w:bCs/>
          <w:sz w:val="24"/>
          <w:szCs w:val="28"/>
        </w:rPr>
        <w:t>tickets</w:t>
      </w:r>
      <w:r w:rsidRPr="008B3CA1">
        <w:rPr>
          <w:rFonts w:ascii="Times New Roman" w:hAnsi="Times New Roman"/>
          <w:sz w:val="24"/>
          <w:szCs w:val="28"/>
        </w:rPr>
        <w:t xml:space="preserve"> </w:t>
      </w:r>
      <w:r w:rsidR="008B3CA1">
        <w:rPr>
          <w:rFonts w:ascii="Times New Roman" w:hAnsi="Times New Roman"/>
          <w:sz w:val="24"/>
          <w:szCs w:val="28"/>
        </w:rPr>
        <w:t>:</w:t>
      </w:r>
      <w:proofErr w:type="gramEnd"/>
      <w:r w:rsidR="008B3CA1">
        <w:rPr>
          <w:rFonts w:ascii="Times New Roman" w:hAnsi="Times New Roman"/>
          <w:sz w:val="24"/>
          <w:szCs w:val="28"/>
        </w:rPr>
        <w:t xml:space="preserve"> Mediante un gráfico de barras apiladas que muestre cantidad, teniendo en cuenta que no debe contemplarse aquellos levantadas por el equipo de Soporte Funcional y Data.</w:t>
      </w:r>
      <w:r w:rsidRPr="008B3CA1">
        <w:rPr>
          <w:rFonts w:ascii="Times New Roman" w:hAnsi="Times New Roman"/>
          <w:sz w:val="24"/>
          <w:szCs w:val="28"/>
        </w:rPr>
        <w:t xml:space="preserve"> </w:t>
      </w:r>
    </w:p>
    <w:p w14:paraId="1DB17D5F" w14:textId="1E9EF8A5" w:rsidR="00233142" w:rsidRDefault="00144AB5" w:rsidP="008B3CA1">
      <w:pPr>
        <w:pStyle w:val="Textoindependiente"/>
        <w:jc w:val="center"/>
        <w:rPr>
          <w:rFonts w:ascii="Times New Roman" w:hAnsi="Times New Roman"/>
          <w:sz w:val="24"/>
          <w:szCs w:val="28"/>
        </w:rPr>
      </w:pPr>
      <w:r w:rsidRPr="008B3CA1">
        <w:rPr>
          <w:rFonts w:ascii="Times New Roman" w:hAnsi="Times New Roman"/>
          <w:noProof/>
          <w:sz w:val="24"/>
          <w:szCs w:val="28"/>
        </w:rPr>
        <w:drawing>
          <wp:inline distT="0" distB="0" distL="0" distR="0" wp14:anchorId="53B593CD" wp14:editId="352FF428">
            <wp:extent cx="2348179" cy="2475452"/>
            <wp:effectExtent l="0" t="0" r="0" b="1270"/>
            <wp:docPr id="2009487997" name="Imagen 1" descr="Gráfico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87997" name="Imagen 1" descr="Gráfico, 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7364" cy="24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3F5C" w14:textId="77777777" w:rsidR="007D1F29" w:rsidRPr="008B3CA1" w:rsidRDefault="007D1F29" w:rsidP="008B3CA1">
      <w:pPr>
        <w:pStyle w:val="Textoindependiente"/>
        <w:jc w:val="center"/>
        <w:rPr>
          <w:rFonts w:ascii="Times New Roman" w:hAnsi="Times New Roman"/>
          <w:sz w:val="24"/>
          <w:szCs w:val="28"/>
        </w:rPr>
      </w:pPr>
    </w:p>
    <w:p w14:paraId="18601A32" w14:textId="77777777" w:rsidR="00144AB5" w:rsidRPr="008B3CA1" w:rsidRDefault="00144AB5" w:rsidP="00355D09">
      <w:pPr>
        <w:pStyle w:val="Textoindependiente"/>
        <w:rPr>
          <w:rFonts w:ascii="Times New Roman" w:hAnsi="Times New Roman"/>
          <w:sz w:val="24"/>
          <w:szCs w:val="28"/>
        </w:rPr>
      </w:pPr>
    </w:p>
    <w:p w14:paraId="30684D17" w14:textId="7441F40C" w:rsidR="005C0239" w:rsidRPr="00993773" w:rsidRDefault="0063302F" w:rsidP="00993773">
      <w:pPr>
        <w:pStyle w:val="Textoindependiente"/>
        <w:numPr>
          <w:ilvl w:val="0"/>
          <w:numId w:val="49"/>
        </w:numPr>
        <w:spacing w:line="276" w:lineRule="auto"/>
        <w:rPr>
          <w:rFonts w:ascii="Times New Roman" w:hAnsi="Times New Roman"/>
          <w:sz w:val="24"/>
          <w:szCs w:val="28"/>
        </w:rPr>
      </w:pPr>
      <w:r w:rsidRPr="005C0239">
        <w:rPr>
          <w:rFonts w:ascii="Times New Roman" w:hAnsi="Times New Roman"/>
          <w:b/>
          <w:bCs/>
          <w:sz w:val="24"/>
          <w:szCs w:val="28"/>
        </w:rPr>
        <w:lastRenderedPageBreak/>
        <w:t xml:space="preserve">Top 5 </w:t>
      </w:r>
      <w:r w:rsidR="005C0239">
        <w:rPr>
          <w:rFonts w:ascii="Times New Roman" w:hAnsi="Times New Roman"/>
          <w:b/>
          <w:bCs/>
          <w:sz w:val="24"/>
          <w:szCs w:val="28"/>
        </w:rPr>
        <w:t xml:space="preserve">con las </w:t>
      </w:r>
      <w:r w:rsidRPr="005C0239">
        <w:rPr>
          <w:rFonts w:ascii="Times New Roman" w:hAnsi="Times New Roman"/>
          <w:b/>
          <w:bCs/>
          <w:sz w:val="24"/>
          <w:szCs w:val="28"/>
        </w:rPr>
        <w:t>área</w:t>
      </w:r>
      <w:r w:rsidR="005C0239">
        <w:rPr>
          <w:rFonts w:ascii="Times New Roman" w:hAnsi="Times New Roman"/>
          <w:b/>
          <w:bCs/>
          <w:sz w:val="24"/>
          <w:szCs w:val="28"/>
        </w:rPr>
        <w:t>s</w:t>
      </w:r>
      <w:r w:rsidRPr="005C0239">
        <w:rPr>
          <w:rFonts w:ascii="Times New Roman" w:hAnsi="Times New Roman"/>
          <w:b/>
          <w:bCs/>
          <w:sz w:val="24"/>
          <w:szCs w:val="28"/>
        </w:rPr>
        <w:t>/sector</w:t>
      </w:r>
      <w:r w:rsidR="005C0239">
        <w:rPr>
          <w:rFonts w:ascii="Times New Roman" w:hAnsi="Times New Roman"/>
          <w:b/>
          <w:bCs/>
          <w:sz w:val="24"/>
          <w:szCs w:val="28"/>
        </w:rPr>
        <w:t>es</w:t>
      </w:r>
      <w:r w:rsidRPr="005C0239">
        <w:rPr>
          <w:rFonts w:ascii="Times New Roman" w:hAnsi="Times New Roman"/>
          <w:b/>
          <w:bCs/>
          <w:sz w:val="24"/>
          <w:szCs w:val="28"/>
        </w:rPr>
        <w:t xml:space="preserve"> con más tickets</w:t>
      </w:r>
      <w:r w:rsidR="005C0239">
        <w:rPr>
          <w:rFonts w:ascii="Times New Roman" w:hAnsi="Times New Roman"/>
          <w:sz w:val="24"/>
          <w:szCs w:val="28"/>
        </w:rPr>
        <w:t>: Mediante gráfico de barras que muestre la cantidad y porcentaje del total.</w:t>
      </w:r>
      <w:r w:rsidRPr="008B3CA1">
        <w:rPr>
          <w:rFonts w:ascii="Times New Roman" w:hAnsi="Times New Roman"/>
          <w:sz w:val="24"/>
          <w:szCs w:val="28"/>
        </w:rPr>
        <w:t xml:space="preserve"> </w:t>
      </w:r>
    </w:p>
    <w:p w14:paraId="50F7017B" w14:textId="0A229353" w:rsidR="005C0239" w:rsidRDefault="0063302F" w:rsidP="005C0239">
      <w:pPr>
        <w:pStyle w:val="Textoindependiente"/>
        <w:numPr>
          <w:ilvl w:val="0"/>
          <w:numId w:val="49"/>
        </w:numPr>
        <w:spacing w:line="276" w:lineRule="auto"/>
        <w:rPr>
          <w:rFonts w:ascii="Times New Roman" w:hAnsi="Times New Roman"/>
          <w:sz w:val="24"/>
          <w:szCs w:val="28"/>
        </w:rPr>
      </w:pPr>
      <w:r w:rsidRPr="005C0239">
        <w:rPr>
          <w:rFonts w:ascii="Times New Roman" w:hAnsi="Times New Roman"/>
          <w:b/>
          <w:bCs/>
          <w:sz w:val="24"/>
          <w:szCs w:val="28"/>
        </w:rPr>
        <w:t xml:space="preserve">Diferenciar los tickets “incidentes funcionales” entre los que fueron resueltos y </w:t>
      </w:r>
      <w:r w:rsidR="005C0239" w:rsidRPr="005C0239">
        <w:rPr>
          <w:rFonts w:ascii="Times New Roman" w:hAnsi="Times New Roman"/>
          <w:b/>
          <w:bCs/>
          <w:sz w:val="24"/>
          <w:szCs w:val="28"/>
        </w:rPr>
        <w:t>cerrados</w:t>
      </w:r>
      <w:r w:rsidR="005C0239" w:rsidRPr="008B3CA1">
        <w:rPr>
          <w:rFonts w:ascii="Times New Roman" w:hAnsi="Times New Roman"/>
          <w:sz w:val="24"/>
          <w:szCs w:val="28"/>
        </w:rPr>
        <w:t>:</w:t>
      </w:r>
      <w:r w:rsidR="005C0239">
        <w:rPr>
          <w:rFonts w:ascii="Times New Roman" w:hAnsi="Times New Roman"/>
          <w:sz w:val="24"/>
          <w:szCs w:val="28"/>
        </w:rPr>
        <w:t xml:space="preserve"> mediante un gráfico de torta que muestre la </w:t>
      </w:r>
      <w:r w:rsidRPr="008B3CA1">
        <w:rPr>
          <w:rFonts w:ascii="Times New Roman" w:hAnsi="Times New Roman"/>
          <w:sz w:val="24"/>
          <w:szCs w:val="28"/>
        </w:rPr>
        <w:t xml:space="preserve">cantidad </w:t>
      </w:r>
      <w:r w:rsidR="005C0239" w:rsidRPr="008B3CA1">
        <w:rPr>
          <w:rFonts w:ascii="Times New Roman" w:hAnsi="Times New Roman"/>
          <w:sz w:val="24"/>
          <w:szCs w:val="28"/>
        </w:rPr>
        <w:t>y porcentaje</w:t>
      </w:r>
      <w:r w:rsidR="005C0239">
        <w:rPr>
          <w:rFonts w:ascii="Times New Roman" w:hAnsi="Times New Roman"/>
          <w:sz w:val="24"/>
          <w:szCs w:val="28"/>
        </w:rPr>
        <w:t xml:space="preserve"> del total. Esto nos permitirá mostrar aquellos que fueron resueltos totalmente independientes. </w:t>
      </w:r>
    </w:p>
    <w:p w14:paraId="55678834" w14:textId="77777777" w:rsidR="005C0239" w:rsidRPr="005C0239" w:rsidRDefault="005C0239" w:rsidP="005C0239">
      <w:pPr>
        <w:pStyle w:val="Textoindependiente"/>
        <w:spacing w:line="276" w:lineRule="auto"/>
        <w:rPr>
          <w:rFonts w:ascii="Times New Roman" w:hAnsi="Times New Roman"/>
          <w:sz w:val="24"/>
          <w:szCs w:val="28"/>
        </w:rPr>
      </w:pPr>
    </w:p>
    <w:p w14:paraId="55DDA150" w14:textId="24EE6646" w:rsidR="0063302F" w:rsidRPr="008B3CA1" w:rsidRDefault="0063302F" w:rsidP="005C0239">
      <w:pPr>
        <w:pStyle w:val="Textoindependiente"/>
        <w:numPr>
          <w:ilvl w:val="0"/>
          <w:numId w:val="49"/>
        </w:numPr>
        <w:spacing w:line="276" w:lineRule="auto"/>
        <w:rPr>
          <w:rFonts w:ascii="Times New Roman" w:hAnsi="Times New Roman"/>
          <w:sz w:val="24"/>
          <w:szCs w:val="28"/>
        </w:rPr>
      </w:pPr>
      <w:r w:rsidRPr="005C0239">
        <w:rPr>
          <w:rFonts w:ascii="Times New Roman" w:hAnsi="Times New Roman"/>
          <w:b/>
          <w:bCs/>
          <w:sz w:val="24"/>
          <w:szCs w:val="28"/>
        </w:rPr>
        <w:t>Generar un cuadro de detall</w:t>
      </w:r>
      <w:r w:rsidR="005C0239">
        <w:rPr>
          <w:rFonts w:ascii="Times New Roman" w:hAnsi="Times New Roman"/>
          <w:b/>
          <w:bCs/>
          <w:sz w:val="24"/>
          <w:szCs w:val="28"/>
        </w:rPr>
        <w:t>e que muestre:</w:t>
      </w:r>
    </w:p>
    <w:p w14:paraId="54AA46FC" w14:textId="6AB2950C" w:rsidR="005C0239" w:rsidRDefault="0063302F" w:rsidP="005C0239">
      <w:pPr>
        <w:pStyle w:val="Textoindependiente"/>
        <w:spacing w:line="360" w:lineRule="auto"/>
        <w:rPr>
          <w:rFonts w:ascii="Times New Roman" w:hAnsi="Times New Roman"/>
          <w:sz w:val="24"/>
          <w:szCs w:val="28"/>
        </w:rPr>
      </w:pPr>
      <w:r w:rsidRPr="008B3CA1">
        <w:rPr>
          <w:rFonts w:ascii="Times New Roman" w:hAnsi="Times New Roman"/>
          <w:sz w:val="24"/>
          <w:szCs w:val="28"/>
        </w:rPr>
        <w:t xml:space="preserve"> Requerimiento Funcional -&gt; Nr</w:t>
      </w:r>
      <w:r w:rsidR="005C0239">
        <w:rPr>
          <w:rFonts w:ascii="Times New Roman" w:hAnsi="Times New Roman"/>
          <w:sz w:val="24"/>
          <w:szCs w:val="28"/>
        </w:rPr>
        <w:t>o.</w:t>
      </w:r>
      <w:r w:rsidRPr="008B3CA1">
        <w:rPr>
          <w:rFonts w:ascii="Times New Roman" w:hAnsi="Times New Roman"/>
          <w:sz w:val="24"/>
          <w:szCs w:val="28"/>
        </w:rPr>
        <w:t xml:space="preserve"> de Ticket / Título / Descripción (</w:t>
      </w:r>
      <w:r w:rsidR="005C0239">
        <w:rPr>
          <w:rFonts w:ascii="Times New Roman" w:hAnsi="Times New Roman"/>
          <w:sz w:val="24"/>
          <w:szCs w:val="28"/>
        </w:rPr>
        <w:t xml:space="preserve">deberá contener una ventana que nos permita realizar un resumen del </w:t>
      </w:r>
      <w:r w:rsidRPr="008B3CA1">
        <w:rPr>
          <w:rFonts w:ascii="Times New Roman" w:hAnsi="Times New Roman"/>
          <w:sz w:val="24"/>
          <w:szCs w:val="28"/>
        </w:rPr>
        <w:t>desarrollo</w:t>
      </w:r>
      <w:r w:rsidR="005C0239">
        <w:rPr>
          <w:rFonts w:ascii="Times New Roman" w:hAnsi="Times New Roman"/>
          <w:sz w:val="24"/>
          <w:szCs w:val="28"/>
        </w:rPr>
        <w:t xml:space="preserve"> requerido</w:t>
      </w:r>
      <w:r w:rsidRPr="008B3CA1">
        <w:rPr>
          <w:rFonts w:ascii="Times New Roman" w:hAnsi="Times New Roman"/>
          <w:sz w:val="24"/>
          <w:szCs w:val="28"/>
        </w:rPr>
        <w:t xml:space="preserve">) / </w:t>
      </w:r>
      <w:r w:rsidR="005C0239">
        <w:rPr>
          <w:rFonts w:ascii="Times New Roman" w:hAnsi="Times New Roman"/>
          <w:sz w:val="24"/>
          <w:szCs w:val="28"/>
        </w:rPr>
        <w:t>S</w:t>
      </w:r>
      <w:r w:rsidRPr="008B3CA1">
        <w:rPr>
          <w:rFonts w:ascii="Times New Roman" w:hAnsi="Times New Roman"/>
          <w:sz w:val="24"/>
          <w:szCs w:val="28"/>
        </w:rPr>
        <w:t>olicitud (</w:t>
      </w:r>
      <w:r w:rsidR="005C0239" w:rsidRPr="008B3CA1">
        <w:rPr>
          <w:rFonts w:ascii="Times New Roman" w:hAnsi="Times New Roman"/>
          <w:sz w:val="24"/>
          <w:szCs w:val="28"/>
        </w:rPr>
        <w:t xml:space="preserve">fecha </w:t>
      </w:r>
      <w:r w:rsidR="005C0239">
        <w:rPr>
          <w:rFonts w:ascii="Times New Roman" w:hAnsi="Times New Roman"/>
          <w:sz w:val="24"/>
          <w:szCs w:val="28"/>
        </w:rPr>
        <w:t xml:space="preserve">de solicitud </w:t>
      </w:r>
      <w:r w:rsidRPr="008B3CA1">
        <w:rPr>
          <w:rFonts w:ascii="Times New Roman" w:hAnsi="Times New Roman"/>
          <w:sz w:val="24"/>
          <w:szCs w:val="28"/>
        </w:rPr>
        <w:t xml:space="preserve">con </w:t>
      </w:r>
      <w:r w:rsidR="005C0239">
        <w:rPr>
          <w:rFonts w:ascii="Times New Roman" w:hAnsi="Times New Roman"/>
          <w:sz w:val="24"/>
          <w:szCs w:val="28"/>
        </w:rPr>
        <w:t>una ventana que nos permita agregar</w:t>
      </w:r>
      <w:r w:rsidRPr="008B3CA1">
        <w:rPr>
          <w:rFonts w:ascii="Times New Roman" w:hAnsi="Times New Roman"/>
          <w:sz w:val="24"/>
          <w:szCs w:val="28"/>
        </w:rPr>
        <w:t xml:space="preserve"> comentarios) / </w:t>
      </w:r>
      <w:r w:rsidR="005C0239">
        <w:rPr>
          <w:rFonts w:ascii="Times New Roman" w:hAnsi="Times New Roman"/>
          <w:sz w:val="24"/>
          <w:szCs w:val="28"/>
        </w:rPr>
        <w:t>Implementación</w:t>
      </w:r>
      <w:r w:rsidRPr="008B3CA1">
        <w:rPr>
          <w:rFonts w:ascii="Times New Roman" w:hAnsi="Times New Roman"/>
          <w:sz w:val="24"/>
          <w:szCs w:val="28"/>
        </w:rPr>
        <w:t xml:space="preserve"> (</w:t>
      </w:r>
      <w:r w:rsidR="005C0239">
        <w:rPr>
          <w:rFonts w:ascii="Times New Roman" w:hAnsi="Times New Roman"/>
          <w:sz w:val="24"/>
          <w:szCs w:val="28"/>
        </w:rPr>
        <w:t xml:space="preserve">Fecha de implementación que sería </w:t>
      </w:r>
      <w:r w:rsidRPr="008B3CA1">
        <w:rPr>
          <w:rFonts w:ascii="Times New Roman" w:hAnsi="Times New Roman"/>
          <w:sz w:val="24"/>
          <w:szCs w:val="28"/>
        </w:rPr>
        <w:t>cuando se cierra el ticket</w:t>
      </w:r>
      <w:r w:rsidR="005C0239">
        <w:rPr>
          <w:rFonts w:ascii="Times New Roman" w:hAnsi="Times New Roman"/>
          <w:sz w:val="24"/>
          <w:szCs w:val="28"/>
        </w:rPr>
        <w:t>,</w:t>
      </w:r>
      <w:r w:rsidRPr="008B3CA1">
        <w:rPr>
          <w:rFonts w:ascii="Times New Roman" w:hAnsi="Times New Roman"/>
          <w:sz w:val="24"/>
          <w:szCs w:val="28"/>
        </w:rPr>
        <w:t xml:space="preserve"> con posibilidad de</w:t>
      </w:r>
      <w:r w:rsidR="005C0239">
        <w:rPr>
          <w:rFonts w:ascii="Times New Roman" w:hAnsi="Times New Roman"/>
          <w:sz w:val="24"/>
          <w:szCs w:val="28"/>
        </w:rPr>
        <w:t xml:space="preserve"> incorporar </w:t>
      </w:r>
      <w:r w:rsidRPr="008B3CA1">
        <w:rPr>
          <w:rFonts w:ascii="Times New Roman" w:hAnsi="Times New Roman"/>
          <w:sz w:val="24"/>
          <w:szCs w:val="28"/>
        </w:rPr>
        <w:t>comentarios</w:t>
      </w:r>
      <w:r w:rsidR="00506C83" w:rsidRPr="008B3CA1">
        <w:rPr>
          <w:rFonts w:ascii="Times New Roman" w:hAnsi="Times New Roman"/>
          <w:sz w:val="24"/>
          <w:szCs w:val="28"/>
        </w:rPr>
        <w:t>)</w:t>
      </w:r>
      <w:r w:rsidR="005C0239">
        <w:rPr>
          <w:rFonts w:ascii="Times New Roman" w:hAnsi="Times New Roman"/>
          <w:sz w:val="24"/>
          <w:szCs w:val="28"/>
        </w:rPr>
        <w:t>.</w:t>
      </w:r>
    </w:p>
    <w:p w14:paraId="6770681C" w14:textId="77777777" w:rsidR="005C0239" w:rsidRPr="008B3CA1" w:rsidRDefault="005C0239" w:rsidP="005C0239">
      <w:pPr>
        <w:pStyle w:val="Textoindependiente"/>
        <w:spacing w:line="360" w:lineRule="auto"/>
        <w:rPr>
          <w:rFonts w:ascii="Times New Roman" w:hAnsi="Times New Roman"/>
          <w:sz w:val="24"/>
          <w:szCs w:val="28"/>
        </w:rPr>
      </w:pPr>
    </w:p>
    <w:p w14:paraId="7A27C2C6" w14:textId="488ED9AC" w:rsidR="00506C83" w:rsidRPr="005C0239" w:rsidRDefault="005C0239" w:rsidP="005C0239">
      <w:pPr>
        <w:pStyle w:val="Textoindependiente"/>
        <w:numPr>
          <w:ilvl w:val="0"/>
          <w:numId w:val="49"/>
        </w:numPr>
        <w:spacing w:line="276" w:lineRule="auto"/>
        <w:rPr>
          <w:rFonts w:ascii="Times New Roman" w:hAnsi="Times New Roman"/>
          <w:sz w:val="24"/>
          <w:szCs w:val="28"/>
        </w:rPr>
      </w:pPr>
      <w:r w:rsidRPr="005C0239">
        <w:rPr>
          <w:rFonts w:ascii="Times New Roman" w:hAnsi="Times New Roman"/>
          <w:b/>
          <w:bCs/>
          <w:sz w:val="24"/>
          <w:szCs w:val="28"/>
        </w:rPr>
        <w:t>C</w:t>
      </w:r>
      <w:r w:rsidR="00506C83" w:rsidRPr="005C0239">
        <w:rPr>
          <w:rFonts w:ascii="Times New Roman" w:hAnsi="Times New Roman"/>
          <w:b/>
          <w:bCs/>
          <w:sz w:val="24"/>
          <w:szCs w:val="28"/>
        </w:rPr>
        <w:t>uadros de detalle por mes y año</w:t>
      </w:r>
      <w:r>
        <w:rPr>
          <w:rFonts w:ascii="Times New Roman" w:hAnsi="Times New Roman"/>
          <w:sz w:val="24"/>
          <w:szCs w:val="28"/>
        </w:rPr>
        <w:t>, que muestre:</w:t>
      </w:r>
    </w:p>
    <w:p w14:paraId="44EABEEF" w14:textId="213C6147" w:rsidR="005C0239" w:rsidRPr="008B3CA1" w:rsidRDefault="00506C83" w:rsidP="005C0239">
      <w:pPr>
        <w:pStyle w:val="Textoindependiente"/>
        <w:spacing w:line="276" w:lineRule="auto"/>
        <w:rPr>
          <w:rFonts w:ascii="Times New Roman" w:hAnsi="Times New Roman"/>
          <w:sz w:val="24"/>
          <w:szCs w:val="28"/>
        </w:rPr>
      </w:pPr>
      <w:r w:rsidRPr="008B3CA1">
        <w:rPr>
          <w:rFonts w:ascii="Times New Roman" w:hAnsi="Times New Roman"/>
          <w:sz w:val="24"/>
          <w:szCs w:val="28"/>
        </w:rPr>
        <w:t>Cantidad de tickets por sector / Cantidad de tickets según tipificación / Cantidad de Tickets según Sistema.</w:t>
      </w:r>
    </w:p>
    <w:p w14:paraId="3A07FE9D" w14:textId="5147D86D" w:rsidR="00993773" w:rsidRPr="008B3CA1" w:rsidRDefault="00506C83" w:rsidP="00993773">
      <w:pPr>
        <w:pStyle w:val="Textoindependiente"/>
        <w:spacing w:line="480" w:lineRule="auto"/>
        <w:jc w:val="center"/>
        <w:rPr>
          <w:rFonts w:ascii="Times New Roman" w:hAnsi="Times New Roman"/>
          <w:sz w:val="24"/>
          <w:szCs w:val="28"/>
        </w:rPr>
      </w:pPr>
      <w:r w:rsidRPr="008B3CA1">
        <w:rPr>
          <w:rFonts w:ascii="Times New Roman" w:hAnsi="Times New Roman"/>
          <w:noProof/>
          <w:sz w:val="24"/>
          <w:szCs w:val="28"/>
        </w:rPr>
        <w:drawing>
          <wp:inline distT="0" distB="0" distL="0" distR="0" wp14:anchorId="0B0BCB42" wp14:editId="7C3038C5">
            <wp:extent cx="6289232" cy="2882189"/>
            <wp:effectExtent l="0" t="0" r="0" b="0"/>
            <wp:docPr id="89915717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57170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4699" cy="288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3D78" w14:textId="77777777" w:rsidR="00233142" w:rsidRDefault="00233142" w:rsidP="00355D09">
      <w:pPr>
        <w:pStyle w:val="Textoindependiente"/>
        <w:rPr>
          <w:rFonts w:ascii="Times New Roman" w:hAnsi="Times New Roman"/>
          <w:sz w:val="24"/>
          <w:szCs w:val="28"/>
        </w:rPr>
      </w:pPr>
    </w:p>
    <w:p w14:paraId="1CCE766E" w14:textId="77777777" w:rsidR="007D1F29" w:rsidRPr="008B3CA1" w:rsidRDefault="007D1F29" w:rsidP="00355D09">
      <w:pPr>
        <w:pStyle w:val="Textoindependiente"/>
        <w:rPr>
          <w:rFonts w:ascii="Times New Roman" w:hAnsi="Times New Roman"/>
          <w:sz w:val="24"/>
          <w:szCs w:val="28"/>
        </w:rPr>
      </w:pPr>
    </w:p>
    <w:p w14:paraId="01B6B41A" w14:textId="40851D56" w:rsidR="00233142" w:rsidRPr="00737E5A" w:rsidRDefault="00993773" w:rsidP="00355D09">
      <w:pPr>
        <w:pStyle w:val="Textoindependiente"/>
        <w:rPr>
          <w:rFonts w:ascii="Times New Roman" w:hAnsi="Times New Roman"/>
          <w:b/>
          <w:bCs/>
          <w:sz w:val="24"/>
          <w:szCs w:val="28"/>
          <w:u w:val="single"/>
        </w:rPr>
      </w:pPr>
      <w:r w:rsidRPr="00737E5A">
        <w:rPr>
          <w:rFonts w:ascii="Times New Roman" w:hAnsi="Times New Roman"/>
          <w:b/>
          <w:bCs/>
          <w:sz w:val="24"/>
          <w:szCs w:val="28"/>
          <w:u w:val="single"/>
        </w:rPr>
        <w:lastRenderedPageBreak/>
        <w:t>Filtros</w:t>
      </w:r>
    </w:p>
    <w:p w14:paraId="018ACE91" w14:textId="7276B64D" w:rsidR="00993773" w:rsidRPr="00993773" w:rsidRDefault="00993773" w:rsidP="00355D09">
      <w:pPr>
        <w:pStyle w:val="Textoindependiente"/>
        <w:rPr>
          <w:rFonts w:ascii="Times New Roman" w:hAnsi="Times New Roman"/>
          <w:sz w:val="24"/>
          <w:szCs w:val="28"/>
        </w:rPr>
      </w:pPr>
      <w:r w:rsidRPr="00993773">
        <w:rPr>
          <w:rFonts w:ascii="Times New Roman" w:hAnsi="Times New Roman"/>
          <w:sz w:val="24"/>
          <w:szCs w:val="28"/>
        </w:rPr>
        <w:t xml:space="preserve">En cuanto a los filtros, </w:t>
      </w:r>
      <w:r>
        <w:rPr>
          <w:rFonts w:ascii="Times New Roman" w:hAnsi="Times New Roman"/>
          <w:sz w:val="24"/>
          <w:szCs w:val="28"/>
        </w:rPr>
        <w:t>deberá tener uno que permita filtrar la búsqueda por rango de fecha desde/hasta; y por separado uno de año – mes – día, respectivamente.</w:t>
      </w:r>
    </w:p>
    <w:sectPr w:rsidR="00993773" w:rsidRPr="00993773">
      <w:headerReference w:type="default" r:id="rId11"/>
      <w:footerReference w:type="default" r:id="rId12"/>
      <w:pgSz w:w="11906" w:h="16838"/>
      <w:pgMar w:top="2919" w:right="1134" w:bottom="1651" w:left="1701" w:header="1134" w:footer="1134" w:gutter="0"/>
      <w:cols w:space="72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549D1" w14:textId="77777777" w:rsidR="001D4657" w:rsidRDefault="001D4657">
      <w:r>
        <w:separator/>
      </w:r>
    </w:p>
  </w:endnote>
  <w:endnote w:type="continuationSeparator" w:id="0">
    <w:p w14:paraId="407BDB72" w14:textId="77777777" w:rsidR="001D4657" w:rsidRDefault="001D4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sGotT">
    <w:altName w:val="Calibri"/>
    <w:charset w:val="00"/>
    <w:family w:val="auto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Eras Md BT">
    <w:altName w:val="Calibri"/>
    <w:charset w:val="00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k BT">
    <w:altName w:val="Calibri"/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AF418" w14:textId="77777777" w:rsidR="005071CC" w:rsidRDefault="00000000">
    <w:pPr>
      <w:pStyle w:val="Piedepgina"/>
      <w:pBdr>
        <w:top w:val="none" w:sz="1" w:space="0" w:color="808080"/>
        <w:left w:val="none" w:sz="0" w:space="0" w:color="000000"/>
        <w:bottom w:val="none" w:sz="0" w:space="0" w:color="000000"/>
        <w:right w:val="none" w:sz="0" w:space="0" w:color="000000"/>
      </w:pBdr>
      <w:tabs>
        <w:tab w:val="clear" w:pos="4535"/>
        <w:tab w:val="clear" w:pos="9071"/>
        <w:tab w:val="right" w:pos="9070"/>
      </w:tabs>
      <w:jc w:val="right"/>
    </w:pPr>
    <w:r>
      <w:rPr>
        <w:b/>
        <w:bCs/>
        <w:sz w:val="14"/>
        <w:szCs w:val="14"/>
      </w:rPr>
      <w:tab/>
    </w: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30</w:t>
    </w:r>
    <w:r>
      <w:fldChar w:fldCharType="end"/>
    </w:r>
    <w: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30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1873D" w14:textId="77777777" w:rsidR="001D4657" w:rsidRDefault="001D4657">
      <w:r>
        <w:separator/>
      </w:r>
    </w:p>
  </w:footnote>
  <w:footnote w:type="continuationSeparator" w:id="0">
    <w:p w14:paraId="62AD55E5" w14:textId="77777777" w:rsidR="001D4657" w:rsidRDefault="001D4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B69DE" w14:textId="206DC2A7" w:rsidR="005071CC" w:rsidRPr="007222A6" w:rsidRDefault="005071CC">
    <w:pPr>
      <w:pStyle w:val="Encabezado"/>
      <w:rPr>
        <w:rFonts w:ascii="Times New Roman" w:hAnsi="Times New Roman"/>
        <w:sz w:val="24"/>
      </w:rPr>
    </w:pPr>
  </w:p>
  <w:tbl>
    <w:tblPr>
      <w:tblW w:w="0" w:type="auto"/>
      <w:tblInd w:w="58" w:type="dxa"/>
      <w:tblLayout w:type="fixed"/>
      <w:tblCellMar>
        <w:top w:w="28" w:type="dxa"/>
        <w:left w:w="28" w:type="dxa"/>
        <w:bottom w:w="28" w:type="dxa"/>
        <w:right w:w="28" w:type="dxa"/>
      </w:tblCellMar>
      <w:tblLook w:val="0000" w:firstRow="0" w:lastRow="0" w:firstColumn="0" w:lastColumn="0" w:noHBand="0" w:noVBand="0"/>
    </w:tblPr>
    <w:tblGrid>
      <w:gridCol w:w="1389"/>
      <w:gridCol w:w="4688"/>
      <w:gridCol w:w="2931"/>
    </w:tblGrid>
    <w:tr w:rsidR="005071CC" w:rsidRPr="007222A6" w14:paraId="6ABB34E5" w14:textId="77777777" w:rsidTr="00461EF2">
      <w:trPr>
        <w:trHeight w:val="1238"/>
      </w:trPr>
      <w:tc>
        <w:tcPr>
          <w:tcW w:w="1389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vAlign w:val="center"/>
        </w:tcPr>
        <w:p w14:paraId="265955EC" w14:textId="032B04FF" w:rsidR="005071CC" w:rsidRPr="007222A6" w:rsidRDefault="00575FC8" w:rsidP="00F17ABB">
          <w:pPr>
            <w:pStyle w:val="Contenidodelatabla"/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pBdr>
            <w:spacing w:after="283"/>
            <w:jc w:val="center"/>
            <w:rPr>
              <w:rFonts w:ascii="Times New Roman" w:hAnsi="Times New Roman"/>
              <w:color w:val="FFFFFF"/>
              <w:sz w:val="24"/>
            </w:rPr>
          </w:pPr>
          <w:r>
            <w:rPr>
              <w:noProof/>
            </w:rPr>
            <w:drawing>
              <wp:inline distT="0" distB="0" distL="0" distR="0" wp14:anchorId="265FAB6F" wp14:editId="547AB97E">
                <wp:extent cx="846455" cy="476250"/>
                <wp:effectExtent l="0" t="0" r="0" b="0"/>
                <wp:docPr id="210489010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6455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8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vAlign w:val="center"/>
        </w:tcPr>
        <w:p w14:paraId="6847B0D0" w14:textId="2B2DCA74" w:rsidR="005071CC" w:rsidRPr="00252EE4" w:rsidRDefault="00385D9C">
          <w:pPr>
            <w:pStyle w:val="Contenidodelatabla"/>
            <w:ind w:right="57"/>
            <w:jc w:val="center"/>
            <w:rPr>
              <w:rFonts w:ascii="Times New Roman" w:hAnsi="Times New Roman"/>
              <w:b/>
              <w:bCs/>
              <w:sz w:val="24"/>
            </w:rPr>
          </w:pPr>
          <w:r w:rsidRPr="00252EE4">
            <w:rPr>
              <w:rFonts w:ascii="Times New Roman" w:hAnsi="Times New Roman"/>
              <w:b/>
              <w:bCs/>
              <w:sz w:val="24"/>
            </w:rPr>
            <w:t>&lt;</w:t>
          </w:r>
          <w:r w:rsidR="008E6C93">
            <w:rPr>
              <w:rFonts w:ascii="Times New Roman" w:hAnsi="Times New Roman"/>
              <w:b/>
              <w:bCs/>
              <w:sz w:val="24"/>
            </w:rPr>
            <w:t>Sebastián Gastón</w:t>
          </w:r>
          <w:r w:rsidR="00461EF2">
            <w:rPr>
              <w:rFonts w:ascii="Times New Roman" w:hAnsi="Times New Roman"/>
              <w:b/>
              <w:bCs/>
              <w:sz w:val="24"/>
            </w:rPr>
            <w:t xml:space="preserve"> </w:t>
          </w:r>
          <w:r w:rsidRPr="00252EE4">
            <w:rPr>
              <w:rFonts w:ascii="Times New Roman" w:hAnsi="Times New Roman"/>
              <w:b/>
              <w:bCs/>
              <w:sz w:val="24"/>
            </w:rPr>
            <w:t>&gt;</w:t>
          </w:r>
        </w:p>
        <w:p w14:paraId="2156F7BA" w14:textId="5785202C" w:rsidR="00312531" w:rsidRPr="00252EE4" w:rsidRDefault="00312531">
          <w:pPr>
            <w:pStyle w:val="Contenidodelatabla"/>
            <w:ind w:right="57"/>
            <w:jc w:val="center"/>
            <w:rPr>
              <w:rFonts w:ascii="Times New Roman" w:hAnsi="Times New Roman"/>
              <w:color w:val="0070C0"/>
              <w:szCs w:val="20"/>
            </w:rPr>
          </w:pPr>
        </w:p>
      </w:tc>
      <w:tc>
        <w:tcPr>
          <w:tcW w:w="2931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FFFFF"/>
          <w:vAlign w:val="center"/>
        </w:tcPr>
        <w:p w14:paraId="206A5E15" w14:textId="4D16EB58" w:rsidR="005071CC" w:rsidRDefault="00000000">
          <w:pPr>
            <w:pStyle w:val="Contenidodelatabla"/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pBdr>
            <w:ind w:right="57"/>
            <w:jc w:val="center"/>
            <w:rPr>
              <w:rFonts w:ascii="Times New Roman" w:hAnsi="Times New Roman"/>
              <w:b/>
              <w:bCs/>
              <w:sz w:val="24"/>
            </w:rPr>
          </w:pPr>
          <w:r w:rsidRPr="007222A6">
            <w:rPr>
              <w:rFonts w:ascii="Times New Roman" w:hAnsi="Times New Roman"/>
              <w:b/>
              <w:bCs/>
              <w:sz w:val="24"/>
            </w:rPr>
            <w:fldChar w:fldCharType="begin"/>
          </w:r>
          <w:r w:rsidRPr="007222A6">
            <w:rPr>
              <w:rFonts w:ascii="Times New Roman" w:hAnsi="Times New Roman"/>
              <w:b/>
              <w:bCs/>
              <w:sz w:val="24"/>
            </w:rPr>
            <w:instrText xml:space="preserve"> DOCPROPERTY "Departamento"</w:instrText>
          </w:r>
          <w:r w:rsidRPr="007222A6">
            <w:rPr>
              <w:rFonts w:ascii="Times New Roman" w:hAnsi="Times New Roman"/>
              <w:b/>
              <w:bCs/>
              <w:sz w:val="24"/>
            </w:rPr>
            <w:fldChar w:fldCharType="separate"/>
          </w:r>
          <w:r w:rsidR="001D0ED3">
            <w:rPr>
              <w:rFonts w:ascii="Times New Roman" w:hAnsi="Times New Roman"/>
              <w:b/>
              <w:bCs/>
              <w:sz w:val="24"/>
            </w:rPr>
            <w:t>&lt;</w:t>
          </w:r>
          <w:r w:rsidR="008E6C93">
            <w:rPr>
              <w:rFonts w:ascii="Times New Roman" w:hAnsi="Times New Roman"/>
              <w:b/>
              <w:bCs/>
              <w:sz w:val="24"/>
            </w:rPr>
            <w:t>Soporte Funcional</w:t>
          </w:r>
          <w:r w:rsidR="00575FC8">
            <w:rPr>
              <w:rFonts w:ascii="Times New Roman" w:hAnsi="Times New Roman"/>
              <w:b/>
              <w:bCs/>
              <w:sz w:val="24"/>
            </w:rPr>
            <w:t xml:space="preserve"> y Data</w:t>
          </w:r>
          <w:r w:rsidR="001D0ED3">
            <w:rPr>
              <w:rFonts w:ascii="Times New Roman" w:hAnsi="Times New Roman"/>
              <w:b/>
              <w:bCs/>
              <w:sz w:val="24"/>
            </w:rPr>
            <w:t>&gt;</w:t>
          </w:r>
          <w:r w:rsidRPr="007222A6">
            <w:rPr>
              <w:rFonts w:ascii="Times New Roman" w:hAnsi="Times New Roman"/>
              <w:b/>
              <w:bCs/>
              <w:sz w:val="24"/>
            </w:rPr>
            <w:fldChar w:fldCharType="end"/>
          </w:r>
        </w:p>
        <w:p w14:paraId="2BA8185B" w14:textId="774C87B1" w:rsidR="00312531" w:rsidRPr="00252EE4" w:rsidRDefault="00312531">
          <w:pPr>
            <w:pStyle w:val="Contenidodelatabla"/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pBdr>
            <w:ind w:right="57"/>
            <w:jc w:val="center"/>
            <w:rPr>
              <w:rFonts w:ascii="Times New Roman" w:hAnsi="Times New Roman"/>
              <w:color w:val="0070C0"/>
              <w:szCs w:val="20"/>
            </w:rPr>
          </w:pPr>
        </w:p>
      </w:tc>
    </w:tr>
  </w:tbl>
  <w:p w14:paraId="2AE92D3A" w14:textId="2F444D3E" w:rsidR="005071CC" w:rsidRPr="007222A6" w:rsidRDefault="005071CC">
    <w:pPr>
      <w:rPr>
        <w:rFonts w:ascii="Times New Roman" w:hAnsi="Times New Roman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D73A5FC0"/>
    <w:lvl w:ilvl="0">
      <w:start w:val="1"/>
      <w:numFmt w:val="decimal"/>
      <w:pStyle w:val="Ttulo1"/>
      <w:lvlText w:val="%1 "/>
      <w:lvlJc w:val="left"/>
      <w:pPr>
        <w:tabs>
          <w:tab w:val="num" w:pos="432"/>
        </w:tabs>
        <w:ind w:left="432" w:hanging="432"/>
      </w:pPr>
      <w:rPr>
        <w:color w:val="0070C0"/>
      </w:rPr>
    </w:lvl>
    <w:lvl w:ilvl="1">
      <w:start w:val="1"/>
      <w:numFmt w:val="decimal"/>
      <w:pStyle w:val="Ttulo2"/>
      <w:lvlText w:val="%1.%2 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 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 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 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 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2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4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5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7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8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2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4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5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7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8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2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4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5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7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8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2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4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5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7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8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2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4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5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7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8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2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4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5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7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8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2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4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5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7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8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2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4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5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7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8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2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4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5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7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8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2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4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5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7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8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2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4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5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7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8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2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4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5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7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8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</w:abstractNum>
  <w:abstractNum w:abstractNumId="14" w15:restartNumberingAfterBreak="0">
    <w:nsid w:val="0000000F"/>
    <w:multiLevelType w:val="multilevel"/>
    <w:tmpl w:val="0000000F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2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4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5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7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8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</w:abstractNum>
  <w:abstractNum w:abstractNumId="15" w15:restartNumberingAfterBreak="0">
    <w:nsid w:val="00000010"/>
    <w:multiLevelType w:val="multilevel"/>
    <w:tmpl w:val="0000001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2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4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5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7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8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</w:abstractNum>
  <w:abstractNum w:abstractNumId="16" w15:restartNumberingAfterBreak="0">
    <w:nsid w:val="00000011"/>
    <w:multiLevelType w:val="multilevel"/>
    <w:tmpl w:val="00000011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2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4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5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7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8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</w:abstractNum>
  <w:abstractNum w:abstractNumId="17" w15:restartNumberingAfterBreak="0">
    <w:nsid w:val="00000012"/>
    <w:multiLevelType w:val="multilevel"/>
    <w:tmpl w:val="0000001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2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4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5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7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8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</w:abstractNum>
  <w:abstractNum w:abstractNumId="18" w15:restartNumberingAfterBreak="0">
    <w:nsid w:val="00000013"/>
    <w:multiLevelType w:val="multilevel"/>
    <w:tmpl w:val="00000013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2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4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5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7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8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</w:abstractNum>
  <w:abstractNum w:abstractNumId="19" w15:restartNumberingAfterBreak="0">
    <w:nsid w:val="00000014"/>
    <w:multiLevelType w:val="multilevel"/>
    <w:tmpl w:val="0000001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2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4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5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7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8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</w:abstractNum>
  <w:abstractNum w:abstractNumId="20" w15:restartNumberingAfterBreak="0">
    <w:nsid w:val="00000015"/>
    <w:multiLevelType w:val="multilevel"/>
    <w:tmpl w:val="00000015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2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4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5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7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8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</w:abstractNum>
  <w:abstractNum w:abstractNumId="21" w15:restartNumberingAfterBreak="0">
    <w:nsid w:val="00000016"/>
    <w:multiLevelType w:val="multilevel"/>
    <w:tmpl w:val="0000001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2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4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5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7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8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</w:abstractNum>
  <w:abstractNum w:abstractNumId="22" w15:restartNumberingAfterBreak="0">
    <w:nsid w:val="00000017"/>
    <w:multiLevelType w:val="multilevel"/>
    <w:tmpl w:val="00000017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2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4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5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7">
      <w:start w:val="1"/>
      <w:numFmt w:val="bullet"/>
      <w:suff w:val="nothing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8">
      <w:start w:val="1"/>
      <w:numFmt w:val="bullet"/>
      <w:suff w:val="nothing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</w:abstractNum>
  <w:abstractNum w:abstractNumId="23" w15:restartNumberingAfterBreak="0">
    <w:nsid w:val="0248388C"/>
    <w:multiLevelType w:val="hybridMultilevel"/>
    <w:tmpl w:val="48C8871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4DD3C4E"/>
    <w:multiLevelType w:val="hybridMultilevel"/>
    <w:tmpl w:val="808E5E4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51B0860"/>
    <w:multiLevelType w:val="hybridMultilevel"/>
    <w:tmpl w:val="BAD06C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B2F2DC7"/>
    <w:multiLevelType w:val="hybridMultilevel"/>
    <w:tmpl w:val="DF2E94E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C362ACD"/>
    <w:multiLevelType w:val="hybridMultilevel"/>
    <w:tmpl w:val="5F467F0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C8B5170"/>
    <w:multiLevelType w:val="multilevel"/>
    <w:tmpl w:val="0E5C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633C6D"/>
    <w:multiLevelType w:val="hybridMultilevel"/>
    <w:tmpl w:val="D4DA2D3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CBE5027"/>
    <w:multiLevelType w:val="multilevel"/>
    <w:tmpl w:val="51B2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0382F6B"/>
    <w:multiLevelType w:val="multilevel"/>
    <w:tmpl w:val="B7F8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2B872A5"/>
    <w:multiLevelType w:val="hybridMultilevel"/>
    <w:tmpl w:val="C954358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CEE242B"/>
    <w:multiLevelType w:val="hybridMultilevel"/>
    <w:tmpl w:val="4A5ADE5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E237562"/>
    <w:multiLevelType w:val="hybridMultilevel"/>
    <w:tmpl w:val="22E64624"/>
    <w:lvl w:ilvl="0" w:tplc="5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5" w15:restartNumberingAfterBreak="0">
    <w:nsid w:val="3F7777F3"/>
    <w:multiLevelType w:val="multilevel"/>
    <w:tmpl w:val="DD5A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116220B"/>
    <w:multiLevelType w:val="hybridMultilevel"/>
    <w:tmpl w:val="85FC994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2626691"/>
    <w:multiLevelType w:val="hybridMultilevel"/>
    <w:tmpl w:val="6DC212D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CD557B"/>
    <w:multiLevelType w:val="hybridMultilevel"/>
    <w:tmpl w:val="1E4252E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46327A6"/>
    <w:multiLevelType w:val="hybridMultilevel"/>
    <w:tmpl w:val="374CEE2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9B37FA9"/>
    <w:multiLevelType w:val="hybridMultilevel"/>
    <w:tmpl w:val="BEBCDA5E"/>
    <w:lvl w:ilvl="0" w:tplc="B5E25322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A7E53F9"/>
    <w:multiLevelType w:val="hybridMultilevel"/>
    <w:tmpl w:val="91A4BFD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DCB764D"/>
    <w:multiLevelType w:val="multilevel"/>
    <w:tmpl w:val="5112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1110D5"/>
    <w:multiLevelType w:val="hybridMultilevel"/>
    <w:tmpl w:val="E95868C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9D260E7"/>
    <w:multiLevelType w:val="hybridMultilevel"/>
    <w:tmpl w:val="8E666F1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C53E43"/>
    <w:multiLevelType w:val="hybridMultilevel"/>
    <w:tmpl w:val="BAD06C9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C7A4E12"/>
    <w:multiLevelType w:val="hybridMultilevel"/>
    <w:tmpl w:val="789C8CE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6F6983"/>
    <w:multiLevelType w:val="hybridMultilevel"/>
    <w:tmpl w:val="3D2AFCA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288192">
    <w:abstractNumId w:val="0"/>
  </w:num>
  <w:num w:numId="2" w16cid:durableId="1878618491">
    <w:abstractNumId w:val="1"/>
  </w:num>
  <w:num w:numId="3" w16cid:durableId="1322274693">
    <w:abstractNumId w:val="2"/>
  </w:num>
  <w:num w:numId="4" w16cid:durableId="1774740675">
    <w:abstractNumId w:val="3"/>
  </w:num>
  <w:num w:numId="5" w16cid:durableId="1688679229">
    <w:abstractNumId w:val="4"/>
  </w:num>
  <w:num w:numId="6" w16cid:durableId="1894075363">
    <w:abstractNumId w:val="5"/>
  </w:num>
  <w:num w:numId="7" w16cid:durableId="334958367">
    <w:abstractNumId w:val="6"/>
  </w:num>
  <w:num w:numId="8" w16cid:durableId="1439180751">
    <w:abstractNumId w:val="7"/>
  </w:num>
  <w:num w:numId="9" w16cid:durableId="1507672700">
    <w:abstractNumId w:val="8"/>
  </w:num>
  <w:num w:numId="10" w16cid:durableId="1554536342">
    <w:abstractNumId w:val="9"/>
  </w:num>
  <w:num w:numId="11" w16cid:durableId="1591815134">
    <w:abstractNumId w:val="10"/>
  </w:num>
  <w:num w:numId="12" w16cid:durableId="659235291">
    <w:abstractNumId w:val="11"/>
  </w:num>
  <w:num w:numId="13" w16cid:durableId="232276408">
    <w:abstractNumId w:val="12"/>
  </w:num>
  <w:num w:numId="14" w16cid:durableId="1640305105">
    <w:abstractNumId w:val="13"/>
  </w:num>
  <w:num w:numId="15" w16cid:durableId="812790707">
    <w:abstractNumId w:val="14"/>
  </w:num>
  <w:num w:numId="16" w16cid:durableId="667752356">
    <w:abstractNumId w:val="15"/>
  </w:num>
  <w:num w:numId="17" w16cid:durableId="601424720">
    <w:abstractNumId w:val="16"/>
  </w:num>
  <w:num w:numId="18" w16cid:durableId="1262303184">
    <w:abstractNumId w:val="17"/>
  </w:num>
  <w:num w:numId="19" w16cid:durableId="1490099910">
    <w:abstractNumId w:val="18"/>
  </w:num>
  <w:num w:numId="20" w16cid:durableId="1221400989">
    <w:abstractNumId w:val="19"/>
  </w:num>
  <w:num w:numId="21" w16cid:durableId="1307320699">
    <w:abstractNumId w:val="20"/>
  </w:num>
  <w:num w:numId="22" w16cid:durableId="707216199">
    <w:abstractNumId w:val="21"/>
  </w:num>
  <w:num w:numId="23" w16cid:durableId="852841708">
    <w:abstractNumId w:val="22"/>
  </w:num>
  <w:num w:numId="24" w16cid:durableId="901525687">
    <w:abstractNumId w:val="40"/>
  </w:num>
  <w:num w:numId="25" w16cid:durableId="106315750">
    <w:abstractNumId w:val="0"/>
  </w:num>
  <w:num w:numId="26" w16cid:durableId="361983927">
    <w:abstractNumId w:val="0"/>
  </w:num>
  <w:num w:numId="27" w16cid:durableId="305010541">
    <w:abstractNumId w:val="0"/>
  </w:num>
  <w:num w:numId="28" w16cid:durableId="1651667699">
    <w:abstractNumId w:val="45"/>
  </w:num>
  <w:num w:numId="29" w16cid:durableId="690567646">
    <w:abstractNumId w:val="25"/>
  </w:num>
  <w:num w:numId="30" w16cid:durableId="1988317489">
    <w:abstractNumId w:val="47"/>
  </w:num>
  <w:num w:numId="31" w16cid:durableId="1371951349">
    <w:abstractNumId w:val="29"/>
  </w:num>
  <w:num w:numId="32" w16cid:durableId="1145052653">
    <w:abstractNumId w:val="37"/>
  </w:num>
  <w:num w:numId="33" w16cid:durableId="1284969218">
    <w:abstractNumId w:val="46"/>
  </w:num>
  <w:num w:numId="34" w16cid:durableId="888027808">
    <w:abstractNumId w:val="41"/>
  </w:num>
  <w:num w:numId="35" w16cid:durableId="1725062436">
    <w:abstractNumId w:val="43"/>
  </w:num>
  <w:num w:numId="36" w16cid:durableId="2082831350">
    <w:abstractNumId w:val="39"/>
  </w:num>
  <w:num w:numId="37" w16cid:durableId="1738437637">
    <w:abstractNumId w:val="34"/>
  </w:num>
  <w:num w:numId="38" w16cid:durableId="938565961">
    <w:abstractNumId w:val="26"/>
  </w:num>
  <w:num w:numId="39" w16cid:durableId="367415256">
    <w:abstractNumId w:val="30"/>
  </w:num>
  <w:num w:numId="40" w16cid:durableId="530798991">
    <w:abstractNumId w:val="31"/>
  </w:num>
  <w:num w:numId="41" w16cid:durableId="469708336">
    <w:abstractNumId w:val="35"/>
  </w:num>
  <w:num w:numId="42" w16cid:durableId="486439281">
    <w:abstractNumId w:val="32"/>
  </w:num>
  <w:num w:numId="43" w16cid:durableId="1902209239">
    <w:abstractNumId w:val="38"/>
  </w:num>
  <w:num w:numId="44" w16cid:durableId="384568120">
    <w:abstractNumId w:val="24"/>
  </w:num>
  <w:num w:numId="45" w16cid:durableId="949891664">
    <w:abstractNumId w:val="28"/>
  </w:num>
  <w:num w:numId="46" w16cid:durableId="2013222648">
    <w:abstractNumId w:val="33"/>
  </w:num>
  <w:num w:numId="47" w16cid:durableId="1688142619">
    <w:abstractNumId w:val="42"/>
  </w:num>
  <w:num w:numId="48" w16cid:durableId="921141042">
    <w:abstractNumId w:val="23"/>
  </w:num>
  <w:num w:numId="49" w16cid:durableId="2058233546">
    <w:abstractNumId w:val="36"/>
  </w:num>
  <w:num w:numId="50" w16cid:durableId="1852842258">
    <w:abstractNumId w:val="44"/>
  </w:num>
  <w:num w:numId="51" w16cid:durableId="72372250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ED3"/>
    <w:rsid w:val="00004ECE"/>
    <w:rsid w:val="00011864"/>
    <w:rsid w:val="000127A3"/>
    <w:rsid w:val="00020DE4"/>
    <w:rsid w:val="00022725"/>
    <w:rsid w:val="0005764D"/>
    <w:rsid w:val="00066062"/>
    <w:rsid w:val="00070DD9"/>
    <w:rsid w:val="00076304"/>
    <w:rsid w:val="00081E59"/>
    <w:rsid w:val="00095745"/>
    <w:rsid w:val="00096088"/>
    <w:rsid w:val="000B2CEE"/>
    <w:rsid w:val="000D6B8D"/>
    <w:rsid w:val="000F6BBB"/>
    <w:rsid w:val="00103AE1"/>
    <w:rsid w:val="00104039"/>
    <w:rsid w:val="00112510"/>
    <w:rsid w:val="001211F4"/>
    <w:rsid w:val="001272D6"/>
    <w:rsid w:val="001361F0"/>
    <w:rsid w:val="00144AB5"/>
    <w:rsid w:val="00153E30"/>
    <w:rsid w:val="001558A9"/>
    <w:rsid w:val="001564C8"/>
    <w:rsid w:val="00165CA8"/>
    <w:rsid w:val="0017327D"/>
    <w:rsid w:val="0018516A"/>
    <w:rsid w:val="001D0ED3"/>
    <w:rsid w:val="001D31BE"/>
    <w:rsid w:val="001D4657"/>
    <w:rsid w:val="001D5B82"/>
    <w:rsid w:val="001D6F62"/>
    <w:rsid w:val="001D7599"/>
    <w:rsid w:val="00216B8B"/>
    <w:rsid w:val="00233142"/>
    <w:rsid w:val="00244C76"/>
    <w:rsid w:val="00252EE4"/>
    <w:rsid w:val="00262DEC"/>
    <w:rsid w:val="0027013E"/>
    <w:rsid w:val="00271021"/>
    <w:rsid w:val="00284E8E"/>
    <w:rsid w:val="002B0E70"/>
    <w:rsid w:val="002B1A4C"/>
    <w:rsid w:val="002B3599"/>
    <w:rsid w:val="002B718D"/>
    <w:rsid w:val="002B7195"/>
    <w:rsid w:val="002C074B"/>
    <w:rsid w:val="002C7385"/>
    <w:rsid w:val="002E64B4"/>
    <w:rsid w:val="002F773B"/>
    <w:rsid w:val="00312531"/>
    <w:rsid w:val="0031664A"/>
    <w:rsid w:val="00336558"/>
    <w:rsid w:val="00355D09"/>
    <w:rsid w:val="00372EF5"/>
    <w:rsid w:val="003777B9"/>
    <w:rsid w:val="00381F93"/>
    <w:rsid w:val="00385D9C"/>
    <w:rsid w:val="00396069"/>
    <w:rsid w:val="003C0ABC"/>
    <w:rsid w:val="003C2046"/>
    <w:rsid w:val="003C3CDA"/>
    <w:rsid w:val="003D29D8"/>
    <w:rsid w:val="003D7ABE"/>
    <w:rsid w:val="003F297B"/>
    <w:rsid w:val="003F5082"/>
    <w:rsid w:val="003F6135"/>
    <w:rsid w:val="00410763"/>
    <w:rsid w:val="0043487B"/>
    <w:rsid w:val="004353FB"/>
    <w:rsid w:val="00436EEA"/>
    <w:rsid w:val="00461EF2"/>
    <w:rsid w:val="0048534D"/>
    <w:rsid w:val="004871D2"/>
    <w:rsid w:val="00496B60"/>
    <w:rsid w:val="004B4B67"/>
    <w:rsid w:val="004B4EC2"/>
    <w:rsid w:val="004C0081"/>
    <w:rsid w:val="004C0501"/>
    <w:rsid w:val="004C5EA2"/>
    <w:rsid w:val="004C6B55"/>
    <w:rsid w:val="00506C83"/>
    <w:rsid w:val="005071CC"/>
    <w:rsid w:val="00512614"/>
    <w:rsid w:val="005208CC"/>
    <w:rsid w:val="00522BEF"/>
    <w:rsid w:val="005272EF"/>
    <w:rsid w:val="005646B9"/>
    <w:rsid w:val="00573DC7"/>
    <w:rsid w:val="00575FC8"/>
    <w:rsid w:val="00581F32"/>
    <w:rsid w:val="00596879"/>
    <w:rsid w:val="00596A25"/>
    <w:rsid w:val="005B7E9D"/>
    <w:rsid w:val="005C0239"/>
    <w:rsid w:val="005C68D0"/>
    <w:rsid w:val="005D1948"/>
    <w:rsid w:val="00600DD1"/>
    <w:rsid w:val="006011AC"/>
    <w:rsid w:val="00604154"/>
    <w:rsid w:val="00624C17"/>
    <w:rsid w:val="0062504F"/>
    <w:rsid w:val="0063302F"/>
    <w:rsid w:val="00643097"/>
    <w:rsid w:val="006456AE"/>
    <w:rsid w:val="006464E9"/>
    <w:rsid w:val="0065274F"/>
    <w:rsid w:val="00656BA3"/>
    <w:rsid w:val="00662BA1"/>
    <w:rsid w:val="00665C6B"/>
    <w:rsid w:val="0067510B"/>
    <w:rsid w:val="00682C62"/>
    <w:rsid w:val="00683842"/>
    <w:rsid w:val="00694164"/>
    <w:rsid w:val="006949BF"/>
    <w:rsid w:val="006C7C7F"/>
    <w:rsid w:val="006D2580"/>
    <w:rsid w:val="006E1FA0"/>
    <w:rsid w:val="006E2D2D"/>
    <w:rsid w:val="006E6581"/>
    <w:rsid w:val="006F307C"/>
    <w:rsid w:val="0071421D"/>
    <w:rsid w:val="007222A6"/>
    <w:rsid w:val="00731533"/>
    <w:rsid w:val="00732086"/>
    <w:rsid w:val="00737E5A"/>
    <w:rsid w:val="00757C10"/>
    <w:rsid w:val="007764D9"/>
    <w:rsid w:val="007940B2"/>
    <w:rsid w:val="007A6554"/>
    <w:rsid w:val="007C2113"/>
    <w:rsid w:val="007D0FCE"/>
    <w:rsid w:val="007D1F29"/>
    <w:rsid w:val="007D6A10"/>
    <w:rsid w:val="007E1EF8"/>
    <w:rsid w:val="007E29CA"/>
    <w:rsid w:val="007F7FD7"/>
    <w:rsid w:val="008014ED"/>
    <w:rsid w:val="00805E52"/>
    <w:rsid w:val="00807E7C"/>
    <w:rsid w:val="008114C8"/>
    <w:rsid w:val="00835CEB"/>
    <w:rsid w:val="00844FF6"/>
    <w:rsid w:val="00865362"/>
    <w:rsid w:val="00865AC4"/>
    <w:rsid w:val="0087463A"/>
    <w:rsid w:val="00882090"/>
    <w:rsid w:val="00892063"/>
    <w:rsid w:val="008A6998"/>
    <w:rsid w:val="008B3CA1"/>
    <w:rsid w:val="008B6DF7"/>
    <w:rsid w:val="008C4852"/>
    <w:rsid w:val="008D24EB"/>
    <w:rsid w:val="008E6C93"/>
    <w:rsid w:val="008F1207"/>
    <w:rsid w:val="008F538E"/>
    <w:rsid w:val="00912FD8"/>
    <w:rsid w:val="00925428"/>
    <w:rsid w:val="00925908"/>
    <w:rsid w:val="0093182D"/>
    <w:rsid w:val="0094689F"/>
    <w:rsid w:val="009743A1"/>
    <w:rsid w:val="00993773"/>
    <w:rsid w:val="009F1066"/>
    <w:rsid w:val="009F2071"/>
    <w:rsid w:val="009F4C26"/>
    <w:rsid w:val="009F5D98"/>
    <w:rsid w:val="00A02AF4"/>
    <w:rsid w:val="00A05AA5"/>
    <w:rsid w:val="00A11173"/>
    <w:rsid w:val="00A12F41"/>
    <w:rsid w:val="00A1559D"/>
    <w:rsid w:val="00A20053"/>
    <w:rsid w:val="00A40B80"/>
    <w:rsid w:val="00A440F8"/>
    <w:rsid w:val="00A558C1"/>
    <w:rsid w:val="00A700DA"/>
    <w:rsid w:val="00A70FC8"/>
    <w:rsid w:val="00A93EDA"/>
    <w:rsid w:val="00A94700"/>
    <w:rsid w:val="00AB5975"/>
    <w:rsid w:val="00AB6D3F"/>
    <w:rsid w:val="00AD73BF"/>
    <w:rsid w:val="00AD75E4"/>
    <w:rsid w:val="00AE4CB5"/>
    <w:rsid w:val="00AF383D"/>
    <w:rsid w:val="00AF4057"/>
    <w:rsid w:val="00B02A29"/>
    <w:rsid w:val="00B45E55"/>
    <w:rsid w:val="00B469C0"/>
    <w:rsid w:val="00B56512"/>
    <w:rsid w:val="00B61132"/>
    <w:rsid w:val="00B677B2"/>
    <w:rsid w:val="00BA7DAF"/>
    <w:rsid w:val="00BB46A6"/>
    <w:rsid w:val="00C00337"/>
    <w:rsid w:val="00C17AB0"/>
    <w:rsid w:val="00C22EC5"/>
    <w:rsid w:val="00C35FAD"/>
    <w:rsid w:val="00C53549"/>
    <w:rsid w:val="00C728D2"/>
    <w:rsid w:val="00C83062"/>
    <w:rsid w:val="00C934E1"/>
    <w:rsid w:val="00C974F4"/>
    <w:rsid w:val="00CA5174"/>
    <w:rsid w:val="00CB2B43"/>
    <w:rsid w:val="00CB6F2D"/>
    <w:rsid w:val="00CC17C9"/>
    <w:rsid w:val="00CD2718"/>
    <w:rsid w:val="00CD7A85"/>
    <w:rsid w:val="00CE1336"/>
    <w:rsid w:val="00CF0A22"/>
    <w:rsid w:val="00CF0CCC"/>
    <w:rsid w:val="00CF5960"/>
    <w:rsid w:val="00D15037"/>
    <w:rsid w:val="00D312AE"/>
    <w:rsid w:val="00D76AE2"/>
    <w:rsid w:val="00D83135"/>
    <w:rsid w:val="00D8597C"/>
    <w:rsid w:val="00D906C9"/>
    <w:rsid w:val="00D90E1D"/>
    <w:rsid w:val="00DA3101"/>
    <w:rsid w:val="00DA4AA9"/>
    <w:rsid w:val="00DA4C10"/>
    <w:rsid w:val="00DB43FE"/>
    <w:rsid w:val="00DC3FB2"/>
    <w:rsid w:val="00DC6BA5"/>
    <w:rsid w:val="00DE6275"/>
    <w:rsid w:val="00DF5CE3"/>
    <w:rsid w:val="00E20AAB"/>
    <w:rsid w:val="00E22B34"/>
    <w:rsid w:val="00E249D9"/>
    <w:rsid w:val="00E50FBD"/>
    <w:rsid w:val="00E53FF0"/>
    <w:rsid w:val="00E7235B"/>
    <w:rsid w:val="00E84B76"/>
    <w:rsid w:val="00E8718F"/>
    <w:rsid w:val="00E9435B"/>
    <w:rsid w:val="00EA20C2"/>
    <w:rsid w:val="00EC6C77"/>
    <w:rsid w:val="00EE0B00"/>
    <w:rsid w:val="00EE59B0"/>
    <w:rsid w:val="00EF2439"/>
    <w:rsid w:val="00F1545F"/>
    <w:rsid w:val="00F17ABB"/>
    <w:rsid w:val="00F20BCB"/>
    <w:rsid w:val="00F26333"/>
    <w:rsid w:val="00F31467"/>
    <w:rsid w:val="00F5180A"/>
    <w:rsid w:val="00F57A9E"/>
    <w:rsid w:val="00FA070D"/>
    <w:rsid w:val="00FA2F28"/>
    <w:rsid w:val="00FA6E30"/>
    <w:rsid w:val="00FC583C"/>
    <w:rsid w:val="00FC7216"/>
    <w:rsid w:val="00FC7BE5"/>
    <w:rsid w:val="00FE3CC8"/>
    <w:rsid w:val="00FE7958"/>
    <w:rsid w:val="00FF4C21"/>
    <w:rsid w:val="00FF52F8"/>
    <w:rsid w:val="00FF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5E9B57F"/>
  <w15:chartTrackingRefBased/>
  <w15:docId w15:val="{EBAE7AEA-5EB8-4901-8EC1-C8E6799B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NewsGotT" w:eastAsia="Arial Unicode MS" w:hAnsi="NewsGotT"/>
      <w:kern w:val="2"/>
      <w:szCs w:val="24"/>
      <w:lang w:val="es-ES"/>
    </w:rPr>
  </w:style>
  <w:style w:type="paragraph" w:styleId="Ttulo1">
    <w:name w:val="heading 1"/>
    <w:basedOn w:val="Ttulo10"/>
    <w:next w:val="Textoindependiente"/>
    <w:qFormat/>
    <w:pPr>
      <w:pageBreakBefore/>
      <w:numPr>
        <w:numId w:val="1"/>
      </w:numPr>
      <w:ind w:left="431" w:hanging="431"/>
      <w:outlineLvl w:val="0"/>
    </w:pPr>
    <w:rPr>
      <w:rFonts w:ascii="Eras Md BT" w:hAnsi="Eras Md BT"/>
      <w:b/>
      <w:bCs/>
      <w:szCs w:val="32"/>
    </w:rPr>
  </w:style>
  <w:style w:type="paragraph" w:styleId="Ttulo2">
    <w:name w:val="heading 2"/>
    <w:basedOn w:val="Ttulo10"/>
    <w:next w:val="Textoindependiente"/>
    <w:qFormat/>
    <w:pPr>
      <w:numPr>
        <w:ilvl w:val="1"/>
        <w:numId w:val="1"/>
      </w:numPr>
      <w:outlineLvl w:val="1"/>
    </w:pPr>
    <w:rPr>
      <w:rFonts w:ascii="Eras Md BT" w:hAnsi="Eras Md BT"/>
      <w:b/>
      <w:bCs/>
      <w:iCs/>
    </w:rPr>
  </w:style>
  <w:style w:type="paragraph" w:styleId="Ttulo3">
    <w:name w:val="heading 3"/>
    <w:basedOn w:val="Ttulo10"/>
    <w:next w:val="Textoindependiente"/>
    <w:qFormat/>
    <w:pPr>
      <w:numPr>
        <w:ilvl w:val="2"/>
        <w:numId w:val="1"/>
      </w:numPr>
      <w:outlineLvl w:val="2"/>
    </w:pPr>
    <w:rPr>
      <w:rFonts w:ascii="Eras Md BT" w:hAnsi="Eras Md BT"/>
      <w:b/>
      <w:bCs/>
      <w:sz w:val="24"/>
    </w:rPr>
  </w:style>
  <w:style w:type="paragraph" w:styleId="Ttulo4">
    <w:name w:val="heading 4"/>
    <w:basedOn w:val="Ttulo10"/>
    <w:next w:val="Textoindependiente"/>
    <w:qFormat/>
    <w:pPr>
      <w:numPr>
        <w:ilvl w:val="3"/>
        <w:numId w:val="1"/>
      </w:numPr>
      <w:outlineLvl w:val="3"/>
    </w:pPr>
    <w:rPr>
      <w:rFonts w:ascii="Eras Md BT" w:hAnsi="Eras Md BT"/>
      <w:b/>
      <w:bCs/>
      <w:iCs/>
      <w:sz w:val="24"/>
      <w:szCs w:val="24"/>
    </w:rPr>
  </w:style>
  <w:style w:type="paragraph" w:styleId="Ttulo5">
    <w:name w:val="heading 5"/>
    <w:basedOn w:val="Ttulo10"/>
    <w:next w:val="Textoindependiente"/>
    <w:qFormat/>
    <w:pPr>
      <w:numPr>
        <w:ilvl w:val="4"/>
        <w:numId w:val="1"/>
      </w:numPr>
      <w:outlineLvl w:val="4"/>
    </w:pPr>
    <w:rPr>
      <w:rFonts w:ascii="NewsGotT" w:hAnsi="NewsGotT"/>
      <w:b/>
      <w:bCs/>
      <w:i/>
      <w:sz w:val="26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mbolosdenumeracin">
    <w:name w:val="Símbolos de numeración"/>
  </w:style>
  <w:style w:type="character" w:styleId="Hipervnculo">
    <w:name w:val="Hyperlink"/>
    <w:uiPriority w:val="99"/>
    <w:rPr>
      <w:color w:val="000080"/>
      <w:u w:val="single"/>
    </w:rPr>
  </w:style>
  <w:style w:type="character" w:customStyle="1" w:styleId="Vietas">
    <w:name w:val="Viñetas"/>
    <w:rPr>
      <w:rFonts w:ascii="OpenSymbol" w:eastAsia="OpenSymbol" w:hAnsi="OpenSymbol" w:cs="OpenSymbol"/>
    </w:rPr>
  </w:style>
  <w:style w:type="paragraph" w:customStyle="1" w:styleId="Ttulo10">
    <w:name w:val="Título1"/>
    <w:basedOn w:val="Normal"/>
    <w:next w:val="Textoindependiente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link w:val="TextoindependienteCar"/>
    <w:pPr>
      <w:spacing w:after="120"/>
      <w:jc w:val="both"/>
    </w:pPr>
    <w:rPr>
      <w:sz w:val="22"/>
    </w:rPr>
  </w:style>
  <w:style w:type="paragraph" w:styleId="Lista">
    <w:name w:val="List"/>
    <w:basedOn w:val="Textoindependiente"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Cabeceraypie">
    <w:name w:val="Cabecera y pie"/>
    <w:basedOn w:val="Normal"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  <w:rPr>
      <w:rFonts w:ascii="Tahoma" w:hAnsi="Tahoma"/>
      <w:b/>
      <w:color w:val="FFFFFF"/>
    </w:rPr>
  </w:style>
  <w:style w:type="paragraph" w:customStyle="1" w:styleId="Contenidodelatabla">
    <w:name w:val="Contenido de la tabla"/>
    <w:basedOn w:val="Normal"/>
    <w:pPr>
      <w:suppressLineNumbers/>
      <w:jc w:val="both"/>
    </w:pPr>
  </w:style>
  <w:style w:type="paragraph" w:customStyle="1" w:styleId="Ttulodelatabla">
    <w:name w:val="Título de la tabla"/>
    <w:basedOn w:val="Contenidodelatabla"/>
    <w:pPr>
      <w:jc w:val="center"/>
    </w:pPr>
    <w:rPr>
      <w:b/>
      <w:bCs/>
    </w:rPr>
  </w:style>
  <w:style w:type="paragraph" w:customStyle="1" w:styleId="HojadeControl">
    <w:name w:val="Hoja de Control"/>
    <w:basedOn w:val="Textoindependiente"/>
    <w:rPr>
      <w:rFonts w:ascii="Eras Md BT" w:hAnsi="Eras Md BT"/>
      <w:b/>
      <w:sz w:val="28"/>
    </w:rPr>
  </w:style>
  <w:style w:type="paragraph" w:styleId="Ttulodendice">
    <w:name w:val="index heading"/>
    <w:basedOn w:val="Ttulo10"/>
    <w:pPr>
      <w:suppressLineNumbers/>
    </w:pPr>
    <w:rPr>
      <w:b/>
      <w:bCs/>
      <w:sz w:val="32"/>
      <w:szCs w:val="32"/>
    </w:rPr>
  </w:style>
  <w:style w:type="paragraph" w:styleId="Encabezadodelista">
    <w:name w:val="toa heading"/>
    <w:basedOn w:val="Ttulo10"/>
    <w:pPr>
      <w:suppressLineNumbers/>
      <w:jc w:val="center"/>
    </w:pPr>
    <w:rPr>
      <w:rFonts w:ascii="Eras Md BT" w:hAnsi="Eras Md BT"/>
      <w:b/>
      <w:bCs/>
      <w:szCs w:val="32"/>
    </w:rPr>
  </w:style>
  <w:style w:type="paragraph" w:styleId="TDC1">
    <w:name w:val="toc 1"/>
    <w:basedOn w:val="ndice"/>
    <w:uiPriority w:val="39"/>
    <w:pPr>
      <w:tabs>
        <w:tab w:val="right" w:leader="dot" w:pos="9128"/>
      </w:tabs>
      <w:spacing w:before="113" w:after="113"/>
      <w:ind w:left="57"/>
    </w:pPr>
  </w:style>
  <w:style w:type="paragraph" w:styleId="TDC2">
    <w:name w:val="toc 2"/>
    <w:basedOn w:val="ndice"/>
    <w:uiPriority w:val="39"/>
    <w:pPr>
      <w:tabs>
        <w:tab w:val="right" w:leader="dot" w:pos="9071"/>
      </w:tabs>
      <w:spacing w:before="57" w:after="57"/>
      <w:ind w:left="283"/>
    </w:pPr>
  </w:style>
  <w:style w:type="paragraph" w:styleId="TDC3">
    <w:name w:val="toc 3"/>
    <w:basedOn w:val="ndice"/>
    <w:pPr>
      <w:tabs>
        <w:tab w:val="right" w:leader="dot" w:pos="9071"/>
      </w:tabs>
      <w:spacing w:before="57" w:after="57"/>
      <w:ind w:left="566"/>
    </w:pPr>
  </w:style>
  <w:style w:type="paragraph" w:styleId="TDC4">
    <w:name w:val="toc 4"/>
    <w:basedOn w:val="ndice"/>
    <w:pPr>
      <w:tabs>
        <w:tab w:val="right" w:leader="dot" w:pos="9071"/>
      </w:tabs>
      <w:spacing w:before="57" w:after="57"/>
      <w:ind w:left="849"/>
    </w:pPr>
  </w:style>
  <w:style w:type="paragraph" w:styleId="TDC5">
    <w:name w:val="toc 5"/>
    <w:basedOn w:val="ndice"/>
    <w:pPr>
      <w:tabs>
        <w:tab w:val="right" w:leader="dot" w:pos="9071"/>
      </w:tabs>
      <w:spacing w:before="57" w:after="57"/>
      <w:ind w:left="1132"/>
    </w:pPr>
  </w:style>
  <w:style w:type="paragraph" w:customStyle="1" w:styleId="Tema">
    <w:name w:val="Tema"/>
    <w:basedOn w:val="Normal"/>
    <w:pPr>
      <w:spacing w:after="170"/>
      <w:jc w:val="right"/>
    </w:pPr>
    <w:rPr>
      <w:rFonts w:ascii="Eras Bk BT" w:hAnsi="Eras Bk BT"/>
      <w:b/>
      <w:sz w:val="32"/>
    </w:rPr>
  </w:style>
  <w:style w:type="paragraph" w:styleId="Ttulo">
    <w:name w:val="Title"/>
    <w:basedOn w:val="Tema"/>
    <w:next w:val="Subttulo"/>
    <w:qFormat/>
    <w:pPr>
      <w:pBdr>
        <w:top w:val="none" w:sz="0" w:space="0" w:color="000000"/>
        <w:left w:val="none" w:sz="0" w:space="0" w:color="000000"/>
        <w:bottom w:val="none" w:sz="1" w:space="0" w:color="94BD5E"/>
        <w:right w:val="none" w:sz="0" w:space="0" w:color="000000"/>
      </w:pBdr>
      <w:spacing w:after="0"/>
    </w:pPr>
    <w:rPr>
      <w:bCs/>
      <w:sz w:val="28"/>
      <w:szCs w:val="36"/>
    </w:rPr>
  </w:style>
  <w:style w:type="paragraph" w:styleId="Subttulo">
    <w:name w:val="Subtitle"/>
    <w:basedOn w:val="Ttulo10"/>
    <w:next w:val="Textoindependiente"/>
    <w:qFormat/>
    <w:pPr>
      <w:spacing w:before="0" w:after="0"/>
      <w:jc w:val="right"/>
    </w:pPr>
    <w:rPr>
      <w:rFonts w:ascii="Eras Bk BT" w:hAnsi="Eras Bk BT"/>
      <w:b/>
      <w:iCs/>
    </w:rPr>
  </w:style>
  <w:style w:type="paragraph" w:customStyle="1" w:styleId="Titulo">
    <w:name w:val="Titulo"/>
    <w:basedOn w:val="Textoindependiente"/>
  </w:style>
  <w:style w:type="paragraph" w:customStyle="1" w:styleId="Sinnombre1">
    <w:name w:val="Sin nombre1"/>
    <w:basedOn w:val="Ttulo"/>
  </w:style>
  <w:style w:type="paragraph" w:customStyle="1" w:styleId="Notaalpi">
    <w:name w:val="Nota al pié"/>
    <w:basedOn w:val="Textoindependiente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jc w:val="right"/>
    </w:pPr>
    <w:rPr>
      <w:sz w:val="24"/>
    </w:rPr>
  </w:style>
  <w:style w:type="paragraph" w:styleId="Piedepgina">
    <w:name w:val="footer"/>
    <w:basedOn w:val="Normal"/>
    <w:pPr>
      <w:suppressLineNumbers/>
      <w:tabs>
        <w:tab w:val="center" w:pos="4535"/>
        <w:tab w:val="right" w:pos="9071"/>
      </w:tabs>
    </w:pPr>
  </w:style>
  <w:style w:type="paragraph" w:customStyle="1" w:styleId="Figura">
    <w:name w:val="Figura"/>
    <w:basedOn w:val="Normal"/>
    <w:rPr>
      <w:sz w:val="18"/>
    </w:rPr>
  </w:style>
  <w:style w:type="paragraph" w:customStyle="1" w:styleId="Tabla">
    <w:name w:val="Tabla"/>
    <w:basedOn w:val="Descripcin"/>
  </w:style>
  <w:style w:type="paragraph" w:customStyle="1" w:styleId="Contenidodelmarco">
    <w:name w:val="Contenido del marco"/>
    <w:basedOn w:val="Textoindependiente"/>
  </w:style>
  <w:style w:type="paragraph" w:styleId="NormalWeb">
    <w:name w:val="Normal (Web)"/>
    <w:basedOn w:val="Normal"/>
    <w:uiPriority w:val="99"/>
    <w:unhideWhenUsed/>
    <w:rsid w:val="00604154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lang w:val="es-AR"/>
    </w:rPr>
  </w:style>
  <w:style w:type="paragraph" w:styleId="Prrafodelista">
    <w:name w:val="List Paragraph"/>
    <w:basedOn w:val="Normal"/>
    <w:uiPriority w:val="34"/>
    <w:qFormat/>
    <w:rsid w:val="00066062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F57A9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57A9E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57A9E"/>
    <w:rPr>
      <w:rFonts w:ascii="NewsGotT" w:eastAsia="Arial Unicode MS" w:hAnsi="NewsGotT"/>
      <w:kern w:val="2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7A9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7A9E"/>
    <w:rPr>
      <w:rFonts w:ascii="NewsGotT" w:eastAsia="Arial Unicode MS" w:hAnsi="NewsGotT"/>
      <w:b/>
      <w:bCs/>
      <w:kern w:val="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6E2D2D"/>
    <w:rPr>
      <w:rFonts w:ascii="NewsGotT" w:eastAsia="Arial Unicode MS" w:hAnsi="NewsGotT"/>
      <w:kern w:val="2"/>
      <w:sz w:val="22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4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TADMIN\Desktop\CAPACITACI&#211;N\Solicitud%20de%20requerimient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Solicitud de requerimiento</Template>
  <TotalTime>1</TotalTime>
  <Pages>5</Pages>
  <Words>444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Requisitos</vt:lpstr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</dc:title>
  <dc:subject>&lt;Nombre Proyecto&gt;</dc:subject>
  <dc:creator>NTADMIN</dc:creator>
  <cp:keywords>0100</cp:keywords>
  <cp:lastModifiedBy>Rodrigo Massardo</cp:lastModifiedBy>
  <cp:revision>2</cp:revision>
  <cp:lastPrinted>2010-01-15T20:08:00Z</cp:lastPrinted>
  <dcterms:created xsi:type="dcterms:W3CDTF">2026-02-10T14:52:00Z</dcterms:created>
  <dcterms:modified xsi:type="dcterms:W3CDTF">2026-02-10T14:52:00Z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">
    <vt:lpwstr>&lt;Nombre de la Empresa&gt;</vt:lpwstr>
  </property>
  <property fmtid="{D5CDD505-2E9C-101B-9397-08002B2CF9AE}" pid="3" name="Departamento">
    <vt:lpwstr>&lt;Unidad Organizativa&gt;</vt:lpwstr>
  </property>
</Properties>
</file>